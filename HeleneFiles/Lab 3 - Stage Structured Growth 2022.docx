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505C9" w14:textId="77777777" w:rsidR="000B37A3" w:rsidRPr="00A17C92" w:rsidRDefault="000B37A3" w:rsidP="000B37A3">
      <w:pPr>
        <w:pStyle w:val="Heading2"/>
        <w:jc w:val="center"/>
        <w:rPr>
          <w:lang w:val="en-CA" w:eastAsia="ar-SA"/>
        </w:rPr>
      </w:pPr>
      <w:bookmarkStart w:id="0" w:name="_Toc342638210"/>
      <w:r w:rsidRPr="00F02BD7">
        <w:rPr>
          <w:rFonts w:ascii="Comic Sans MS" w:hAnsi="Comic Sans MS" w:cs="Arial"/>
          <w:sz w:val="40"/>
        </w:rPr>
        <w:t>EEB319H</w:t>
      </w:r>
      <w:r>
        <w:rPr>
          <w:rFonts w:ascii="Comic Sans MS" w:hAnsi="Comic Sans MS" w:cs="Arial"/>
          <w:sz w:val="40"/>
        </w:rPr>
        <w:t>1S</w:t>
      </w:r>
      <w:r w:rsidRPr="00F02BD7">
        <w:rPr>
          <w:rFonts w:ascii="Comic Sans MS" w:hAnsi="Comic Sans MS" w:cs="Arial"/>
          <w:sz w:val="40"/>
        </w:rPr>
        <w:t xml:space="preserve"> - Population Ecology</w:t>
      </w:r>
      <w:r w:rsidRPr="007B46B3">
        <w:rPr>
          <w:sz w:val="36"/>
          <w:lang w:val="en-CA" w:eastAsia="ar-SA"/>
        </w:rPr>
        <w:t xml:space="preserve"> </w:t>
      </w:r>
      <w:r w:rsidRPr="00A17C92">
        <w:rPr>
          <w:lang w:val="en-CA" w:eastAsia="ar-SA"/>
        </w:rPr>
        <w:t>(Winter 20</w:t>
      </w:r>
      <w:r w:rsidR="000B457F">
        <w:rPr>
          <w:lang w:val="en-CA" w:eastAsia="ar-SA"/>
        </w:rPr>
        <w:t>14</w:t>
      </w:r>
      <w:r w:rsidRPr="00A17C92">
        <w:rPr>
          <w:lang w:val="en-CA" w:eastAsia="ar-SA"/>
        </w:rPr>
        <w:t>)</w:t>
      </w:r>
    </w:p>
    <w:p w14:paraId="631BE2BC" w14:textId="77777777" w:rsidR="00BE674D" w:rsidRPr="007B46B3" w:rsidRDefault="00BE674D" w:rsidP="000B37A3">
      <w:pPr>
        <w:pStyle w:val="Heading2"/>
        <w:jc w:val="center"/>
        <w:rPr>
          <w:sz w:val="36"/>
          <w:lang w:val="en-CA" w:eastAsia="ar-SA"/>
        </w:rPr>
      </w:pPr>
      <w:r w:rsidRPr="007B46B3">
        <w:rPr>
          <w:sz w:val="36"/>
          <w:lang w:val="en-CA" w:eastAsia="ar-SA"/>
        </w:rPr>
        <w:t>Lab 3.  Stage-Structured Population Growth</w:t>
      </w:r>
      <w:bookmarkEnd w:id="0"/>
    </w:p>
    <w:p w14:paraId="3FD623BC" w14:textId="77777777" w:rsidR="00EB5D93" w:rsidRDefault="00EB5D93" w:rsidP="00EB5D93">
      <w:pPr>
        <w:rPr>
          <w:b/>
          <w:sz w:val="28"/>
          <w:lang w:val="en-CA" w:eastAsia="ar-SA"/>
        </w:rPr>
      </w:pPr>
    </w:p>
    <w:p w14:paraId="1525AA2F" w14:textId="77777777" w:rsidR="00BE674D" w:rsidRPr="00EB5D93" w:rsidRDefault="00B070D6" w:rsidP="00EB5D93">
      <w:pPr>
        <w:rPr>
          <w:b/>
          <w:sz w:val="28"/>
          <w:lang w:val="en-CA" w:eastAsia="ar-SA"/>
        </w:rPr>
      </w:pPr>
      <w:r w:rsidRPr="00EB5D93">
        <w:rPr>
          <w:b/>
          <w:sz w:val="28"/>
          <w:lang w:val="en-CA" w:eastAsia="ar-SA"/>
        </w:rPr>
        <w:t>Background</w:t>
      </w:r>
    </w:p>
    <w:p w14:paraId="60FE7A1B" w14:textId="77777777" w:rsidR="00E34B37" w:rsidRPr="00E34B37" w:rsidRDefault="00E34B37" w:rsidP="00E34B37">
      <w:pPr>
        <w:rPr>
          <w:lang w:val="en-CA" w:eastAsia="ar-SA"/>
        </w:rPr>
      </w:pPr>
    </w:p>
    <w:p w14:paraId="1D9F3E05" w14:textId="77777777" w:rsidR="00BE674D" w:rsidRPr="00BE674D" w:rsidRDefault="00BE674D" w:rsidP="00BE674D">
      <w:pPr>
        <w:widowControl/>
        <w:suppressAutoHyphens/>
        <w:autoSpaceDE/>
        <w:autoSpaceDN/>
        <w:adjustRightInd/>
        <w:rPr>
          <w:lang w:val="en-CA" w:eastAsia="ar-SA"/>
        </w:rPr>
      </w:pPr>
      <w:r w:rsidRPr="00BE674D">
        <w:rPr>
          <w:lang w:val="en-CA" w:eastAsia="ar-SA"/>
        </w:rPr>
        <w:t xml:space="preserve">The Yellow mealworm beetle (Fig.1), </w:t>
      </w:r>
      <w:r w:rsidRPr="00BE674D">
        <w:rPr>
          <w:i/>
          <w:iCs/>
          <w:lang w:val="en-CA" w:eastAsia="ar-SA"/>
        </w:rPr>
        <w:t>Tenebrio molitor</w:t>
      </w:r>
      <w:r w:rsidRPr="00BE674D">
        <w:rPr>
          <w:lang w:val="en-CA" w:eastAsia="ar-SA"/>
        </w:rPr>
        <w:t xml:space="preserve">, has both negative and positive impacts on our economy. As a pest, it eats stored grain and cereal products; as a commodity, it is used by zoos and pet owners as food for reptiles. Thus, there is interest in measuring the growth rate of </w:t>
      </w:r>
      <w:proofErr w:type="gramStart"/>
      <w:r w:rsidRPr="00BE674D">
        <w:rPr>
          <w:lang w:val="en-CA" w:eastAsia="ar-SA"/>
        </w:rPr>
        <w:t>Yellow</w:t>
      </w:r>
      <w:proofErr w:type="gramEnd"/>
      <w:r w:rsidRPr="00BE674D">
        <w:rPr>
          <w:lang w:val="en-CA" w:eastAsia="ar-SA"/>
        </w:rPr>
        <w:t xml:space="preserve"> mealworm beetle populations, but also in determining efficient ways to either decrease or increase their population growth rates, depending on the application.</w:t>
      </w:r>
    </w:p>
    <w:p w14:paraId="011B01FD" w14:textId="77777777" w:rsidR="00BE674D" w:rsidRPr="00BE674D" w:rsidRDefault="00BE674D" w:rsidP="00BE674D">
      <w:pPr>
        <w:widowControl/>
        <w:suppressAutoHyphens/>
        <w:autoSpaceDE/>
        <w:autoSpaceDN/>
        <w:adjustRightInd/>
        <w:rPr>
          <w:rFonts w:ascii="Times New Roman" w:hAnsi="Times New Roman"/>
          <w:lang w:val="en-CA" w:eastAsia="ar-SA"/>
        </w:rPr>
      </w:pPr>
    </w:p>
    <w:p w14:paraId="0427F4EC" w14:textId="77777777" w:rsidR="00BE674D" w:rsidRPr="00BE674D" w:rsidRDefault="00BE674D" w:rsidP="00BE674D">
      <w:pPr>
        <w:widowControl/>
        <w:suppressAutoHyphens/>
        <w:autoSpaceDE/>
        <w:autoSpaceDN/>
        <w:adjustRightInd/>
        <w:rPr>
          <w:lang w:val="en-CA" w:eastAsia="ar-SA"/>
        </w:rPr>
      </w:pPr>
      <w:r w:rsidRPr="00BE674D">
        <w:rPr>
          <w:lang w:val="en-CA" w:eastAsia="ar-SA"/>
        </w:rPr>
        <w:t xml:space="preserve">Yellow mealworm beetles go through complete metamorphosis, and have four distinct life stages (egg, larva, </w:t>
      </w:r>
      <w:proofErr w:type="gramStart"/>
      <w:r w:rsidRPr="00BE674D">
        <w:rPr>
          <w:lang w:val="en-CA" w:eastAsia="ar-SA"/>
        </w:rPr>
        <w:t>pupa</w:t>
      </w:r>
      <w:proofErr w:type="gramEnd"/>
      <w:r w:rsidRPr="00BE674D">
        <w:rPr>
          <w:lang w:val="en-CA" w:eastAsia="ar-SA"/>
        </w:rPr>
        <w:t xml:space="preserve"> and adult; Fig. 1). These life stages differ in their </w:t>
      </w:r>
      <w:r w:rsidRPr="00BE674D">
        <w:rPr>
          <w:i/>
          <w:lang w:val="en-CA" w:eastAsia="ar-SA"/>
        </w:rPr>
        <w:t>vital rates</w:t>
      </w:r>
      <w:r w:rsidRPr="00BE674D">
        <w:rPr>
          <w:lang w:val="en-CA" w:eastAsia="ar-SA"/>
        </w:rPr>
        <w:t xml:space="preserve"> (growth/development, fecundity, mortality), and these differences affect the overall population growth rate in complex ways. Ecologists routinely use stage-structured matrix population models to determine how changes in various stage-specific vital rates affect the growth rate of populations. This is a powerful way to evaluate different approaches for the management of either rare species or pest species.</w:t>
      </w:r>
    </w:p>
    <w:p w14:paraId="0BEBA315" w14:textId="77777777" w:rsidR="00BE674D" w:rsidRPr="00BE674D" w:rsidRDefault="00BE674D" w:rsidP="00BE674D">
      <w:pPr>
        <w:widowControl/>
        <w:suppressAutoHyphens/>
        <w:autoSpaceDE/>
        <w:autoSpaceDN/>
        <w:adjustRightInd/>
        <w:rPr>
          <w:lang w:val="en-CA" w:eastAsia="ar-SA"/>
        </w:rPr>
      </w:pPr>
    </w:p>
    <w:p w14:paraId="69DC1515" w14:textId="77777777" w:rsidR="00BE674D" w:rsidRPr="00EB5D93" w:rsidRDefault="00BE674D" w:rsidP="00EB5D93">
      <w:pPr>
        <w:rPr>
          <w:b/>
          <w:sz w:val="28"/>
          <w:lang w:val="en-CA" w:eastAsia="ar-SA"/>
        </w:rPr>
      </w:pPr>
      <w:r w:rsidRPr="00EB5D93">
        <w:rPr>
          <w:b/>
          <w:sz w:val="28"/>
          <w:lang w:val="en-CA" w:eastAsia="ar-SA"/>
        </w:rPr>
        <w:t>Goals of the lab</w:t>
      </w:r>
    </w:p>
    <w:p w14:paraId="3B21A6E5" w14:textId="77777777" w:rsidR="00E34B37" w:rsidRPr="00E34B37" w:rsidRDefault="00E34B37" w:rsidP="00E34B37">
      <w:pPr>
        <w:rPr>
          <w:lang w:val="en-CA" w:eastAsia="ar-SA"/>
        </w:rPr>
      </w:pPr>
    </w:p>
    <w:p w14:paraId="150C6A33" w14:textId="77777777" w:rsidR="00BE674D" w:rsidRPr="00BE674D" w:rsidRDefault="00BE674D" w:rsidP="00BE674D">
      <w:pPr>
        <w:widowControl/>
        <w:suppressAutoHyphens/>
        <w:autoSpaceDE/>
        <w:autoSpaceDN/>
        <w:adjustRightInd/>
        <w:rPr>
          <w:lang w:val="en-CA" w:eastAsia="ar-SA"/>
        </w:rPr>
      </w:pPr>
      <w:r w:rsidRPr="00BE674D">
        <w:rPr>
          <w:lang w:val="en-CA" w:eastAsia="ar-SA"/>
        </w:rPr>
        <w:t xml:space="preserve">In this lab you will measure the growth rate of </w:t>
      </w:r>
      <w:proofErr w:type="gramStart"/>
      <w:r w:rsidRPr="00BE674D">
        <w:rPr>
          <w:lang w:val="en-CA" w:eastAsia="ar-SA"/>
        </w:rPr>
        <w:t>Yellow</w:t>
      </w:r>
      <w:proofErr w:type="gramEnd"/>
      <w:r w:rsidRPr="00BE674D">
        <w:rPr>
          <w:lang w:val="en-CA" w:eastAsia="ar-SA"/>
        </w:rPr>
        <w:t xml:space="preserve"> mealworm beetle populations and you will evaluate the efficiency of different methods that could be used to manage (enhance or control) their population growth.</w:t>
      </w:r>
    </w:p>
    <w:p w14:paraId="1852D330" w14:textId="77777777" w:rsidR="00BE674D" w:rsidRPr="00BE674D" w:rsidRDefault="00BE674D" w:rsidP="00BE674D">
      <w:pPr>
        <w:widowControl/>
        <w:suppressAutoHyphens/>
        <w:autoSpaceDE/>
        <w:autoSpaceDN/>
        <w:adjustRightInd/>
        <w:rPr>
          <w:rFonts w:ascii="Times New Roman" w:hAnsi="Times New Roman"/>
          <w:lang w:val="en-CA" w:eastAsia="ar-SA"/>
        </w:rPr>
      </w:pPr>
    </w:p>
    <w:p w14:paraId="3C7C95CE" w14:textId="77777777" w:rsidR="00BE674D" w:rsidRPr="00BE674D" w:rsidRDefault="00BE674D" w:rsidP="00BE674D">
      <w:pPr>
        <w:widowControl/>
        <w:suppressAutoHyphens/>
        <w:autoSpaceDE/>
        <w:autoSpaceDN/>
        <w:adjustRightInd/>
        <w:rPr>
          <w:lang w:val="en-CA" w:eastAsia="ar-SA"/>
        </w:rPr>
      </w:pPr>
      <w:r w:rsidRPr="00BE674D">
        <w:rPr>
          <w:lang w:val="en-CA" w:eastAsia="ar-SA"/>
        </w:rPr>
        <w:t xml:space="preserve">To learn something about the population dynamics of these beetles, we first need data. In </w:t>
      </w:r>
      <w:r w:rsidRPr="00BE674D">
        <w:rPr>
          <w:b/>
          <w:bCs/>
          <w:lang w:val="en-CA" w:eastAsia="ar-SA"/>
        </w:rPr>
        <w:t>Part I</w:t>
      </w:r>
      <w:r w:rsidRPr="00BE674D">
        <w:rPr>
          <w:lang w:val="en-CA" w:eastAsia="ar-SA"/>
        </w:rPr>
        <w:t xml:space="preserve"> of this lab, you will collect data on the stage-structure (</w:t>
      </w:r>
      <w:proofErr w:type="gramStart"/>
      <w:r w:rsidRPr="00BE674D">
        <w:rPr>
          <w:lang w:val="en-CA" w:eastAsia="ar-SA"/>
        </w:rPr>
        <w:t>i.e.</w:t>
      </w:r>
      <w:proofErr w:type="gramEnd"/>
      <w:r w:rsidRPr="00BE674D">
        <w:rPr>
          <w:lang w:val="en-CA" w:eastAsia="ar-SA"/>
        </w:rPr>
        <w:t xml:space="preserve"> the number of individuals in each life stage) of a Yellow mealworm beetle population. During </w:t>
      </w:r>
      <w:r w:rsidRPr="00BE674D">
        <w:rPr>
          <w:b/>
          <w:bCs/>
          <w:lang w:val="en-CA" w:eastAsia="ar-SA"/>
        </w:rPr>
        <w:t>Part II</w:t>
      </w:r>
      <w:r w:rsidRPr="00BE674D">
        <w:rPr>
          <w:lang w:val="en-CA" w:eastAsia="ar-SA"/>
        </w:rPr>
        <w:t xml:space="preserve">, you will learn how to use these data to calculate population growth rate and how to develop a population projection matrix model to evaluate different management strategies that could be used to control this population. Part II will take place in the computer labs. </w:t>
      </w:r>
    </w:p>
    <w:p w14:paraId="128BD09D" w14:textId="77777777" w:rsidR="00BE674D" w:rsidRDefault="00BE674D" w:rsidP="00BE674D">
      <w:pPr>
        <w:widowControl/>
        <w:suppressAutoHyphens/>
        <w:autoSpaceDE/>
        <w:autoSpaceDN/>
        <w:adjustRightInd/>
        <w:rPr>
          <w:rFonts w:ascii="Times New Roman" w:hAnsi="Times New Roman"/>
          <w:lang w:val="en-CA" w:eastAsia="ar-SA"/>
        </w:rPr>
      </w:pPr>
    </w:p>
    <w:p w14:paraId="18CEC32C" w14:textId="77777777" w:rsidR="00E34B37" w:rsidRPr="00BE674D" w:rsidRDefault="00E34B37" w:rsidP="00BE674D">
      <w:pPr>
        <w:widowControl/>
        <w:suppressAutoHyphens/>
        <w:autoSpaceDE/>
        <w:autoSpaceDN/>
        <w:adjustRightInd/>
        <w:rPr>
          <w:rFonts w:ascii="Times New Roman" w:hAnsi="Times New Roman"/>
          <w:lang w:val="en-CA" w:eastAsia="ar-SA"/>
        </w:rPr>
      </w:pPr>
    </w:p>
    <w:p w14:paraId="4F2221EF" w14:textId="77777777" w:rsidR="00BE674D" w:rsidRPr="00BE674D" w:rsidRDefault="00BE674D" w:rsidP="00EB5D93">
      <w:pPr>
        <w:rPr>
          <w:lang w:val="en-CA" w:eastAsia="ar-SA"/>
        </w:rPr>
      </w:pPr>
      <w:r w:rsidRPr="00C129E2">
        <w:rPr>
          <w:rFonts w:eastAsiaTheme="majorEastAsia"/>
          <w:b/>
          <w:sz w:val="28"/>
        </w:rPr>
        <w:t xml:space="preserve">PART 1. Data </w:t>
      </w:r>
      <w:proofErr w:type="gramStart"/>
      <w:r w:rsidRPr="00C129E2">
        <w:rPr>
          <w:rFonts w:eastAsiaTheme="majorEastAsia"/>
          <w:b/>
          <w:sz w:val="28"/>
        </w:rPr>
        <w:t>collection</w:t>
      </w:r>
      <w:r w:rsidRPr="00C129E2">
        <w:rPr>
          <w:b/>
          <w:sz w:val="28"/>
        </w:rPr>
        <w:t xml:space="preserve">  </w:t>
      </w:r>
      <w:r w:rsidRPr="00BE674D">
        <w:rPr>
          <w:lang w:val="en-CA" w:eastAsia="ar-SA"/>
        </w:rPr>
        <w:t>(</w:t>
      </w:r>
      <w:proofErr w:type="gramEnd"/>
      <w:r w:rsidRPr="00BE674D">
        <w:rPr>
          <w:lang w:val="en-CA" w:eastAsia="ar-SA"/>
        </w:rPr>
        <w:t>lab room)</w:t>
      </w:r>
    </w:p>
    <w:p w14:paraId="6B7CBB71" w14:textId="77777777" w:rsidR="005C7371" w:rsidRDefault="005C7371" w:rsidP="00BE674D">
      <w:pPr>
        <w:widowControl/>
        <w:suppressAutoHyphens/>
        <w:autoSpaceDE/>
        <w:autoSpaceDN/>
        <w:adjustRightInd/>
        <w:rPr>
          <w:rFonts w:cs="Arial"/>
          <w:i/>
          <w:u w:val="single"/>
          <w:lang w:eastAsia="ar-SA"/>
        </w:rPr>
      </w:pPr>
    </w:p>
    <w:p w14:paraId="2B2FD44A" w14:textId="77777777" w:rsidR="00BE674D" w:rsidRPr="00BE674D" w:rsidRDefault="00BE674D" w:rsidP="00BE674D">
      <w:pPr>
        <w:widowControl/>
        <w:suppressAutoHyphens/>
        <w:autoSpaceDE/>
        <w:autoSpaceDN/>
        <w:adjustRightInd/>
        <w:rPr>
          <w:lang w:val="en-CA" w:eastAsia="ar-SA"/>
        </w:rPr>
      </w:pPr>
      <w:r w:rsidRPr="00BE674D">
        <w:rPr>
          <w:rFonts w:cs="Arial"/>
          <w:i/>
          <w:u w:val="single"/>
          <w:lang w:eastAsia="ar-SA"/>
        </w:rPr>
        <w:t>Note</w:t>
      </w:r>
      <w:r w:rsidRPr="00BE674D">
        <w:rPr>
          <w:rFonts w:cs="Arial"/>
          <w:i/>
          <w:lang w:eastAsia="ar-SA"/>
        </w:rPr>
        <w:t>: Mealworm beetles cannot hurt you, but I suggest you wear gloves to manipulate them and that you wash your hands at the end of the lab.</w:t>
      </w:r>
    </w:p>
    <w:p w14:paraId="64EFE6A2" w14:textId="77777777" w:rsidR="00BE674D" w:rsidRPr="00BE674D" w:rsidRDefault="00BE674D" w:rsidP="00BE674D">
      <w:pPr>
        <w:widowControl/>
        <w:suppressAutoHyphens/>
        <w:autoSpaceDE/>
        <w:autoSpaceDN/>
        <w:adjustRightInd/>
        <w:rPr>
          <w:lang w:val="en-CA" w:eastAsia="ar-SA"/>
        </w:rPr>
      </w:pPr>
    </w:p>
    <w:p w14:paraId="626FC731" w14:textId="77777777" w:rsidR="00BE674D" w:rsidRPr="00BE674D" w:rsidRDefault="00BE674D" w:rsidP="00BE674D">
      <w:pPr>
        <w:widowControl/>
        <w:suppressAutoHyphens/>
        <w:autoSpaceDE/>
        <w:autoSpaceDN/>
        <w:adjustRightInd/>
        <w:rPr>
          <w:lang w:val="en-CA" w:eastAsia="ar-SA"/>
        </w:rPr>
      </w:pPr>
      <w:r w:rsidRPr="00BE674D">
        <w:rPr>
          <w:lang w:val="en-CA" w:eastAsia="ar-SA"/>
        </w:rPr>
        <w:t xml:space="preserve">We have been raising several populations of </w:t>
      </w:r>
      <w:proofErr w:type="gramStart"/>
      <w:r w:rsidRPr="00BE674D">
        <w:rPr>
          <w:lang w:val="en-CA" w:eastAsia="ar-SA"/>
        </w:rPr>
        <w:t>Yellow</w:t>
      </w:r>
      <w:proofErr w:type="gramEnd"/>
      <w:r w:rsidRPr="00BE674D">
        <w:rPr>
          <w:lang w:val="en-CA" w:eastAsia="ar-SA"/>
        </w:rPr>
        <w:t xml:space="preserve"> mealworm beetles for this lab. Students will work in </w:t>
      </w:r>
      <w:r w:rsidRPr="00BE674D">
        <w:rPr>
          <w:u w:val="single"/>
          <w:lang w:val="en-CA" w:eastAsia="ar-SA"/>
        </w:rPr>
        <w:t>groups of two</w:t>
      </w:r>
      <w:r w:rsidRPr="00BE674D">
        <w:rPr>
          <w:lang w:val="en-CA" w:eastAsia="ar-SA"/>
        </w:rPr>
        <w:t xml:space="preserve"> to isolate, identify, </w:t>
      </w:r>
      <w:proofErr w:type="gramStart"/>
      <w:r w:rsidRPr="00BE674D">
        <w:rPr>
          <w:lang w:val="en-CA" w:eastAsia="ar-SA"/>
        </w:rPr>
        <w:t>measure</w:t>
      </w:r>
      <w:proofErr w:type="gramEnd"/>
      <w:r w:rsidRPr="00BE674D">
        <w:rPr>
          <w:lang w:val="en-CA" w:eastAsia="ar-SA"/>
        </w:rPr>
        <w:t xml:space="preserve"> and count the larvae, pupae and adult mealworm beetles. If you have a lot of beetles in the population you are </w:t>
      </w:r>
      <w:r w:rsidRPr="00BE674D">
        <w:rPr>
          <w:lang w:val="en-CA" w:eastAsia="ar-SA"/>
        </w:rPr>
        <w:lastRenderedPageBreak/>
        <w:t>assigned, you will need to subsample (your TA</w:t>
      </w:r>
      <w:r w:rsidR="002D0D45">
        <w:rPr>
          <w:lang w:val="en-CA" w:eastAsia="ar-SA"/>
        </w:rPr>
        <w:t xml:space="preserve"> can help you determine whether you need to subsample</w:t>
      </w:r>
      <w:r w:rsidRPr="00BE674D">
        <w:rPr>
          <w:lang w:val="en-CA" w:eastAsia="ar-SA"/>
        </w:rPr>
        <w:t xml:space="preserve">). To subsample, mix the population very well and take a representative subsample of at least 200 individuals. </w:t>
      </w:r>
    </w:p>
    <w:p w14:paraId="753983AE" w14:textId="77777777" w:rsidR="00BE674D" w:rsidRPr="00BE674D" w:rsidRDefault="00BE674D" w:rsidP="00BE674D">
      <w:pPr>
        <w:widowControl/>
        <w:suppressAutoHyphens/>
        <w:autoSpaceDE/>
        <w:autoSpaceDN/>
        <w:adjustRightInd/>
        <w:rPr>
          <w:lang w:val="en-CA" w:eastAsia="ar-SA"/>
        </w:rPr>
      </w:pPr>
    </w:p>
    <w:p w14:paraId="3A7DA518" w14:textId="77777777" w:rsidR="00BE674D" w:rsidRPr="00BE674D" w:rsidRDefault="00BE674D" w:rsidP="00BE674D">
      <w:pPr>
        <w:widowControl/>
        <w:suppressAutoHyphens/>
        <w:autoSpaceDE/>
        <w:autoSpaceDN/>
        <w:adjustRightInd/>
        <w:rPr>
          <w:lang w:val="en-CA" w:eastAsia="ar-SA"/>
        </w:rPr>
      </w:pPr>
      <w:r w:rsidRPr="00BE674D">
        <w:rPr>
          <w:lang w:val="en-CA" w:eastAsia="ar-SA"/>
        </w:rPr>
        <w:t xml:space="preserve">Figure 1 should help you distinguish the three life stages. </w:t>
      </w:r>
      <w:r w:rsidRPr="00BE674D">
        <w:rPr>
          <w:u w:val="single"/>
          <w:lang w:val="en-CA" w:eastAsia="ar-SA"/>
        </w:rPr>
        <w:t>Larvae</w:t>
      </w:r>
      <w:r w:rsidRPr="00BE674D">
        <w:rPr>
          <w:lang w:val="en-CA" w:eastAsia="ar-SA"/>
        </w:rPr>
        <w:t xml:space="preserve"> are long and </w:t>
      </w:r>
      <w:proofErr w:type="gramStart"/>
      <w:r w:rsidRPr="00BE674D">
        <w:rPr>
          <w:lang w:val="en-CA" w:eastAsia="ar-SA"/>
        </w:rPr>
        <w:t>segmented, and</w:t>
      </w:r>
      <w:proofErr w:type="gramEnd"/>
      <w:r w:rsidRPr="00BE674D">
        <w:rPr>
          <w:lang w:val="en-CA" w:eastAsia="ar-SA"/>
        </w:rPr>
        <w:t xml:space="preserve"> move quite actively</w:t>
      </w:r>
      <w:r w:rsidR="00A4575A">
        <w:rPr>
          <w:lang w:val="en-CA" w:eastAsia="ar-SA"/>
        </w:rPr>
        <w:t xml:space="preserve"> (you may need to poke them gently to see them moving)</w:t>
      </w:r>
      <w:r w:rsidRPr="00BE674D">
        <w:rPr>
          <w:lang w:val="en-CA" w:eastAsia="ar-SA"/>
        </w:rPr>
        <w:t xml:space="preserve">. People call them “mealworms”, but they are </w:t>
      </w:r>
      <w:proofErr w:type="gramStart"/>
      <w:r w:rsidRPr="00BE674D">
        <w:rPr>
          <w:lang w:val="en-CA" w:eastAsia="ar-SA"/>
        </w:rPr>
        <w:t>absolutely not</w:t>
      </w:r>
      <w:proofErr w:type="gramEnd"/>
      <w:r w:rsidRPr="00BE674D">
        <w:rPr>
          <w:lang w:val="en-CA" w:eastAsia="ar-SA"/>
        </w:rPr>
        <w:t xml:space="preserve"> worms! (</w:t>
      </w:r>
      <w:proofErr w:type="gramStart"/>
      <w:r w:rsidRPr="00BE674D">
        <w:rPr>
          <w:lang w:val="en-CA" w:eastAsia="ar-SA"/>
        </w:rPr>
        <w:t>see</w:t>
      </w:r>
      <w:proofErr w:type="gramEnd"/>
      <w:r w:rsidRPr="00BE674D">
        <w:rPr>
          <w:lang w:val="en-CA" w:eastAsia="ar-SA"/>
        </w:rPr>
        <w:t xml:space="preserve"> head and legs). These insect larvae eventually develop into </w:t>
      </w:r>
      <w:r w:rsidRPr="00BE674D">
        <w:rPr>
          <w:u w:val="single"/>
          <w:lang w:val="en-CA" w:eastAsia="ar-SA"/>
        </w:rPr>
        <w:t>pupae</w:t>
      </w:r>
      <w:r w:rsidRPr="00BE674D">
        <w:rPr>
          <w:lang w:val="en-CA" w:eastAsia="ar-SA"/>
        </w:rPr>
        <w:t xml:space="preserve">, which are entirely yellow and have a large head-like structure. Pupae are immobile, but during this stage the beetle undergoes complete metamorphosis. The </w:t>
      </w:r>
      <w:r w:rsidRPr="00BE674D">
        <w:rPr>
          <w:u w:val="single"/>
          <w:lang w:val="en-CA" w:eastAsia="ar-SA"/>
        </w:rPr>
        <w:t>adults</w:t>
      </w:r>
      <w:r w:rsidRPr="00BE674D">
        <w:rPr>
          <w:lang w:val="en-CA" w:eastAsia="ar-SA"/>
        </w:rPr>
        <w:t xml:space="preserve"> are yellow when they first emerge, but quickly become darker. They are approximately 12-16 mm long and move around actively. The eggs are laid on and in the substrate. </w:t>
      </w:r>
      <w:r w:rsidR="00A4575A">
        <w:rPr>
          <w:lang w:val="en-CA" w:eastAsia="ar-SA"/>
        </w:rPr>
        <w:t>Eggs</w:t>
      </w:r>
      <w:r w:rsidRPr="00BE674D">
        <w:rPr>
          <w:lang w:val="en-CA" w:eastAsia="ar-SA"/>
        </w:rPr>
        <w:t xml:space="preserve"> are small (~1mm), white and sticky, and due to their small </w:t>
      </w:r>
      <w:proofErr w:type="gramStart"/>
      <w:r w:rsidRPr="00BE674D">
        <w:rPr>
          <w:lang w:val="en-CA" w:eastAsia="ar-SA"/>
        </w:rPr>
        <w:t>size</w:t>
      </w:r>
      <w:proofErr w:type="gramEnd"/>
      <w:r w:rsidRPr="00BE674D">
        <w:rPr>
          <w:lang w:val="en-CA" w:eastAsia="ar-SA"/>
        </w:rPr>
        <w:t xml:space="preserve"> we will not be counting eggs in this lab. </w:t>
      </w:r>
    </w:p>
    <w:p w14:paraId="01335F5E" w14:textId="77777777" w:rsidR="00BE674D" w:rsidRPr="00BE674D" w:rsidRDefault="00BE674D" w:rsidP="00BE674D">
      <w:pPr>
        <w:widowControl/>
        <w:suppressAutoHyphens/>
        <w:autoSpaceDE/>
        <w:autoSpaceDN/>
        <w:adjustRightInd/>
        <w:rPr>
          <w:lang w:val="en-CA" w:eastAsia="ar-SA"/>
        </w:rPr>
      </w:pPr>
    </w:p>
    <w:p w14:paraId="2ADE3DDD" w14:textId="77777777" w:rsidR="00BE674D" w:rsidRPr="00BE674D" w:rsidRDefault="00BE674D" w:rsidP="00BE674D">
      <w:pPr>
        <w:widowControl/>
        <w:suppressAutoHyphens/>
        <w:autoSpaceDE/>
        <w:autoSpaceDN/>
        <w:adjustRightInd/>
        <w:rPr>
          <w:lang w:val="en-CA" w:eastAsia="ar-SA"/>
        </w:rPr>
      </w:pPr>
      <w:r w:rsidRPr="00BE674D">
        <w:rPr>
          <w:lang w:val="en-CA" w:eastAsia="ar-SA"/>
        </w:rPr>
        <w:t xml:space="preserve">After you have identified and counted all larvae, </w:t>
      </w:r>
      <w:proofErr w:type="gramStart"/>
      <w:r w:rsidRPr="00BE674D">
        <w:rPr>
          <w:lang w:val="en-CA" w:eastAsia="ar-SA"/>
        </w:rPr>
        <w:t>pupae</w:t>
      </w:r>
      <w:proofErr w:type="gramEnd"/>
      <w:r w:rsidRPr="00BE674D">
        <w:rPr>
          <w:lang w:val="en-CA" w:eastAsia="ar-SA"/>
        </w:rPr>
        <w:t xml:space="preserve"> and adults in the container you were assigned, you will measure the size of all larvae (no need to do this for pupae and adults). Use callipers to measure total body length (i.e., tip of head to end of abdomen). Return all organisms to the container.</w:t>
      </w:r>
    </w:p>
    <w:p w14:paraId="2AF82147" w14:textId="77777777" w:rsidR="00BE674D" w:rsidRPr="00BE674D" w:rsidRDefault="00BE674D" w:rsidP="00BE674D">
      <w:pPr>
        <w:widowControl/>
        <w:suppressAutoHyphens/>
        <w:autoSpaceDE/>
        <w:autoSpaceDN/>
        <w:adjustRightInd/>
        <w:rPr>
          <w:lang w:val="en-CA" w:eastAsia="ar-SA"/>
        </w:rPr>
      </w:pPr>
    </w:p>
    <w:p w14:paraId="0C21658B" w14:textId="77777777" w:rsidR="00BE674D" w:rsidRPr="00BE674D" w:rsidRDefault="00BE674D" w:rsidP="00BE674D">
      <w:pPr>
        <w:widowControl/>
        <w:suppressAutoHyphens/>
        <w:autoSpaceDE/>
        <w:autoSpaceDN/>
        <w:adjustRightInd/>
        <w:rPr>
          <w:lang w:val="en-CA" w:eastAsia="ar-SA"/>
        </w:rPr>
      </w:pPr>
      <w:r w:rsidRPr="00BE674D">
        <w:rPr>
          <w:u w:val="single"/>
          <w:lang w:val="en-CA" w:eastAsia="ar-SA"/>
        </w:rPr>
        <w:t>Data and graphs to hand-in</w:t>
      </w:r>
      <w:proofErr w:type="gramStart"/>
      <w:r w:rsidRPr="00BE674D">
        <w:rPr>
          <w:lang w:val="en-CA" w:eastAsia="ar-SA"/>
        </w:rPr>
        <w:t xml:space="preserve">:  </w:t>
      </w:r>
      <w:r w:rsidRPr="00BE674D">
        <w:rPr>
          <w:i/>
          <w:lang w:val="en-CA" w:eastAsia="ar-SA"/>
        </w:rPr>
        <w:t>[</w:t>
      </w:r>
      <w:proofErr w:type="gramEnd"/>
      <w:r w:rsidRPr="00BE674D">
        <w:rPr>
          <w:i/>
          <w:lang w:val="en-CA" w:eastAsia="ar-SA"/>
        </w:rPr>
        <w:t xml:space="preserve">data due by </w:t>
      </w:r>
      <w:r w:rsidR="00A4575A">
        <w:rPr>
          <w:i/>
          <w:lang w:val="en-CA" w:eastAsia="ar-SA"/>
        </w:rPr>
        <w:t xml:space="preserve">Friday 4 </w:t>
      </w:r>
      <w:r w:rsidR="00A4575A" w:rsidRPr="00A4575A">
        <w:rPr>
          <w:i/>
          <w:sz w:val="20"/>
          <w:lang w:val="en-CA" w:eastAsia="ar-SA"/>
        </w:rPr>
        <w:t>PM</w:t>
      </w:r>
      <w:r w:rsidR="00A4575A">
        <w:rPr>
          <w:i/>
          <w:lang w:val="en-CA" w:eastAsia="ar-SA"/>
        </w:rPr>
        <w:t>;</w:t>
      </w:r>
      <w:r w:rsidRPr="00BE674D">
        <w:rPr>
          <w:i/>
          <w:lang w:val="en-CA" w:eastAsia="ar-SA"/>
        </w:rPr>
        <w:t xml:space="preserve"> graph due in lab next Thursday]</w:t>
      </w:r>
      <w:r w:rsidRPr="00BE674D">
        <w:rPr>
          <w:lang w:val="en-CA" w:eastAsia="ar-SA"/>
        </w:rPr>
        <w:t xml:space="preserve"> </w:t>
      </w:r>
    </w:p>
    <w:p w14:paraId="78413EED" w14:textId="77777777" w:rsidR="00BE674D" w:rsidRPr="00BE674D" w:rsidRDefault="00BE674D" w:rsidP="00BE674D">
      <w:pPr>
        <w:widowControl/>
        <w:suppressAutoHyphens/>
        <w:autoSpaceDE/>
        <w:autoSpaceDN/>
        <w:adjustRightInd/>
        <w:rPr>
          <w:lang w:val="en-CA" w:eastAsia="ar-SA"/>
        </w:rPr>
      </w:pPr>
      <w:r w:rsidRPr="00BE674D">
        <w:rPr>
          <w:lang w:val="en-CA" w:eastAsia="ar-SA"/>
        </w:rPr>
        <w:t>Enter the count dat</w:t>
      </w:r>
      <w:r w:rsidR="00983646">
        <w:rPr>
          <w:lang w:val="en-CA" w:eastAsia="ar-SA"/>
        </w:rPr>
        <w:t xml:space="preserve">a for your group in </w:t>
      </w:r>
      <w:proofErr w:type="spellStart"/>
      <w:r w:rsidR="00983646">
        <w:rPr>
          <w:lang w:val="en-CA" w:eastAsia="ar-SA"/>
        </w:rPr>
        <w:t>GoogleDocs</w:t>
      </w:r>
      <w:proofErr w:type="spellEnd"/>
      <w:r w:rsidRPr="00BE674D">
        <w:rPr>
          <w:lang w:val="en-CA" w:eastAsia="ar-SA"/>
        </w:rPr>
        <w:t xml:space="preserve">, </w:t>
      </w:r>
      <w:r w:rsidRPr="00BE674D">
        <w:rPr>
          <w:bCs/>
          <w:lang w:val="en-CA" w:eastAsia="ar-SA"/>
        </w:rPr>
        <w:t>including the identification of the container you used</w:t>
      </w:r>
      <w:r w:rsidRPr="00BE674D">
        <w:rPr>
          <w:lang w:val="en-CA" w:eastAsia="ar-SA"/>
        </w:rPr>
        <w:t xml:space="preserve">, by </w:t>
      </w:r>
      <w:r w:rsidRPr="00A4575A">
        <w:rPr>
          <w:b/>
          <w:lang w:val="en-CA" w:eastAsia="ar-SA"/>
        </w:rPr>
        <w:t xml:space="preserve">Friday </w:t>
      </w:r>
      <w:r w:rsidR="00A4575A" w:rsidRPr="00A4575A">
        <w:rPr>
          <w:b/>
          <w:lang w:val="en-CA" w:eastAsia="ar-SA"/>
        </w:rPr>
        <w:t xml:space="preserve">4 </w:t>
      </w:r>
      <w:r w:rsidR="00A4575A" w:rsidRPr="00A4575A">
        <w:rPr>
          <w:b/>
          <w:sz w:val="20"/>
          <w:lang w:val="en-CA" w:eastAsia="ar-SA"/>
        </w:rPr>
        <w:t>PM</w:t>
      </w:r>
      <w:r w:rsidR="00A4575A">
        <w:rPr>
          <w:lang w:val="en-CA" w:eastAsia="ar-SA"/>
        </w:rPr>
        <w:t xml:space="preserve"> (Friday </w:t>
      </w:r>
      <w:r w:rsidRPr="00BE674D">
        <w:rPr>
          <w:lang w:val="en-CA" w:eastAsia="ar-SA"/>
        </w:rPr>
        <w:t>following the lab period in which the data were collected</w:t>
      </w:r>
      <w:r w:rsidR="00A4575A">
        <w:rPr>
          <w:lang w:val="en-CA" w:eastAsia="ar-SA"/>
        </w:rPr>
        <w:t>)</w:t>
      </w:r>
      <w:r w:rsidRPr="00BE674D">
        <w:rPr>
          <w:lang w:val="en-CA" w:eastAsia="ar-SA"/>
        </w:rPr>
        <w:t xml:space="preserve">. </w:t>
      </w:r>
      <w:r w:rsidR="003B0FE0">
        <w:rPr>
          <w:lang w:val="en-CA" w:eastAsia="ar-SA"/>
        </w:rPr>
        <w:t xml:space="preserve">Your TA will set up that </w:t>
      </w:r>
      <w:proofErr w:type="spellStart"/>
      <w:r w:rsidR="003B0FE0">
        <w:rPr>
          <w:lang w:val="en-CA" w:eastAsia="ar-SA"/>
        </w:rPr>
        <w:t>GoogleDocs</w:t>
      </w:r>
      <w:proofErr w:type="spellEnd"/>
      <w:r w:rsidR="003B0FE0">
        <w:rPr>
          <w:lang w:val="en-CA" w:eastAsia="ar-SA"/>
        </w:rPr>
        <w:t xml:space="preserve"> file and provide i</w:t>
      </w:r>
      <w:r w:rsidRPr="00BE674D">
        <w:rPr>
          <w:lang w:val="en-CA" w:eastAsia="ar-SA"/>
        </w:rPr>
        <w:t xml:space="preserve">nstructions </w:t>
      </w:r>
      <w:r w:rsidR="003B0FE0">
        <w:rPr>
          <w:lang w:val="en-CA" w:eastAsia="ar-SA"/>
        </w:rPr>
        <w:t xml:space="preserve">on how </w:t>
      </w:r>
      <w:r w:rsidRPr="00BE674D">
        <w:rPr>
          <w:lang w:val="en-CA" w:eastAsia="ar-SA"/>
        </w:rPr>
        <w:t xml:space="preserve">to access the file. </w:t>
      </w:r>
    </w:p>
    <w:p w14:paraId="7A17FFD8" w14:textId="77777777" w:rsidR="00BE674D" w:rsidRPr="00BE674D" w:rsidRDefault="00BE674D" w:rsidP="00BE674D">
      <w:pPr>
        <w:widowControl/>
        <w:suppressAutoHyphens/>
        <w:autoSpaceDE/>
        <w:autoSpaceDN/>
        <w:adjustRightInd/>
        <w:rPr>
          <w:lang w:val="en-CA" w:eastAsia="ar-SA"/>
        </w:rPr>
      </w:pPr>
    </w:p>
    <w:p w14:paraId="05BEFFBA" w14:textId="77777777" w:rsidR="00BE674D" w:rsidRPr="00BE674D" w:rsidRDefault="007310E1" w:rsidP="00BE674D">
      <w:pPr>
        <w:widowControl/>
        <w:suppressAutoHyphens/>
        <w:autoSpaceDE/>
        <w:autoSpaceDN/>
        <w:adjustRightInd/>
        <w:rPr>
          <w:lang w:val="en-CA" w:eastAsia="ar-SA"/>
        </w:rPr>
      </w:pPr>
      <w:r>
        <w:rPr>
          <w:lang w:val="en-CA" w:eastAsia="ar-SA"/>
        </w:rPr>
        <w:t>Using your data, b</w:t>
      </w:r>
      <w:r w:rsidR="00BE674D" w:rsidRPr="00BE674D">
        <w:rPr>
          <w:lang w:val="en-CA" w:eastAsia="ar-SA"/>
        </w:rPr>
        <w:t xml:space="preserve">uild a histogram to show the size distribution of the larvae in your population (i.e., all larvae in your container; one graph per </w:t>
      </w:r>
      <w:r w:rsidR="00A4575A">
        <w:rPr>
          <w:lang w:val="en-CA" w:eastAsia="ar-SA"/>
        </w:rPr>
        <w:t>student - no group work on this please</w:t>
      </w:r>
      <w:r w:rsidR="00BE674D" w:rsidRPr="00BE674D">
        <w:rPr>
          <w:lang w:val="en-CA" w:eastAsia="ar-SA"/>
        </w:rPr>
        <w:t xml:space="preserve">). Separate your larvae into </w:t>
      </w:r>
      <w:r w:rsidR="00A4575A">
        <w:rPr>
          <w:lang w:val="en-CA" w:eastAsia="ar-SA"/>
        </w:rPr>
        <w:t>3</w:t>
      </w:r>
      <w:r w:rsidR="00BE674D" w:rsidRPr="00BE674D">
        <w:rPr>
          <w:lang w:val="en-CA" w:eastAsia="ar-SA"/>
        </w:rPr>
        <w:t xml:space="preserve"> equal size classes (from the smallest to the largest larva you measured). Each histogram should show number of individuals in each size class on the Y-axis, and the size class on the X-axis. No lab report for Part 1 of this lab.</w:t>
      </w:r>
    </w:p>
    <w:p w14:paraId="0B653899" w14:textId="77777777" w:rsidR="00BE674D" w:rsidRPr="00BE674D" w:rsidRDefault="00BE674D" w:rsidP="00BE674D">
      <w:pPr>
        <w:widowControl/>
        <w:suppressAutoHyphens/>
        <w:autoSpaceDE/>
        <w:autoSpaceDN/>
        <w:adjustRightInd/>
        <w:rPr>
          <w:rFonts w:cs="Arial"/>
          <w:i/>
          <w:lang w:eastAsia="ar-SA"/>
        </w:rPr>
      </w:pPr>
    </w:p>
    <w:p w14:paraId="4538F7A2" w14:textId="77777777" w:rsidR="00BE674D" w:rsidRPr="004031D7" w:rsidRDefault="00BE674D" w:rsidP="00BE674D">
      <w:pPr>
        <w:widowControl/>
        <w:suppressAutoHyphens/>
        <w:autoSpaceDE/>
        <w:autoSpaceDN/>
        <w:adjustRightInd/>
        <w:rPr>
          <w:rFonts w:cs="Arial"/>
          <w:u w:val="single"/>
          <w:lang w:eastAsia="ar-SA"/>
        </w:rPr>
      </w:pPr>
      <w:r w:rsidRPr="004031D7">
        <w:rPr>
          <w:rFonts w:cs="Arial"/>
          <w:bCs/>
          <w:u w:val="single"/>
          <w:lang w:eastAsia="ar-SA"/>
        </w:rPr>
        <w:t>References</w:t>
      </w:r>
      <w:r w:rsidR="004031D7" w:rsidRPr="004031D7">
        <w:rPr>
          <w:rFonts w:cs="Arial"/>
          <w:bCs/>
          <w:lang w:eastAsia="ar-SA"/>
        </w:rPr>
        <w:t>:</w:t>
      </w:r>
    </w:p>
    <w:p w14:paraId="3580E894" w14:textId="77777777" w:rsidR="00BE674D" w:rsidRPr="00EB5678" w:rsidRDefault="00BE674D" w:rsidP="00BE674D">
      <w:pPr>
        <w:widowControl/>
        <w:suppressAutoHyphens/>
        <w:autoSpaceDE/>
        <w:autoSpaceDN/>
        <w:adjustRightInd/>
        <w:ind w:left="567" w:hanging="567"/>
        <w:rPr>
          <w:rFonts w:cs="Arial"/>
          <w:lang w:val="fr-FR" w:eastAsia="ar-SA"/>
        </w:rPr>
      </w:pPr>
      <w:r w:rsidRPr="00BE674D">
        <w:rPr>
          <w:rFonts w:cs="Arial"/>
          <w:lang w:val="en-CA" w:eastAsia="ar-SA"/>
        </w:rPr>
        <w:t xml:space="preserve">Canadian Grain Commission.  </w:t>
      </w:r>
      <w:r w:rsidRPr="00EB5678">
        <w:rPr>
          <w:rFonts w:cs="Arial"/>
          <w:lang w:val="fr-FR" w:eastAsia="ar-SA"/>
        </w:rPr>
        <w:t>http://www.grainscanada.gc.ca</w:t>
      </w:r>
    </w:p>
    <w:p w14:paraId="2D6750BB" w14:textId="77777777" w:rsidR="00BE674D" w:rsidRPr="00BE674D" w:rsidRDefault="00BE674D" w:rsidP="00BE674D">
      <w:pPr>
        <w:widowControl/>
        <w:suppressAutoHyphens/>
        <w:autoSpaceDE/>
        <w:autoSpaceDN/>
        <w:adjustRightInd/>
        <w:ind w:left="567" w:hanging="567"/>
        <w:rPr>
          <w:rFonts w:cs="Arial"/>
          <w:lang w:val="en-CA" w:eastAsia="ar-SA"/>
        </w:rPr>
      </w:pPr>
      <w:r w:rsidRPr="00EB5678">
        <w:rPr>
          <w:rFonts w:cs="Arial"/>
          <w:lang w:val="fr-FR" w:eastAsia="ar-SA"/>
        </w:rPr>
        <w:t xml:space="preserve">Hill, D.S. 2002. </w:t>
      </w:r>
      <w:r w:rsidRPr="00BE674D">
        <w:rPr>
          <w:rFonts w:cs="Arial"/>
          <w:lang w:val="en-CA" w:eastAsia="ar-SA"/>
        </w:rPr>
        <w:t>Pests of stored foodstuffs and their control. Kluwer Academic Publishers, Dordrecht.</w:t>
      </w:r>
    </w:p>
    <w:p w14:paraId="6F90DD0A" w14:textId="77777777" w:rsidR="00BE674D" w:rsidRPr="00BE674D" w:rsidRDefault="00BE674D" w:rsidP="00BE674D">
      <w:pPr>
        <w:widowControl/>
        <w:suppressAutoHyphens/>
        <w:autoSpaceDE/>
        <w:autoSpaceDN/>
        <w:adjustRightInd/>
        <w:rPr>
          <w:rFonts w:cs="Arial"/>
          <w:lang w:val="en-CA" w:eastAsia="ar-SA"/>
        </w:rPr>
      </w:pPr>
      <w:r>
        <w:rPr>
          <w:rFonts w:ascii="Times New Roman" w:hAnsi="Times New Roman"/>
          <w:noProof/>
          <w:lang w:val="en-CA" w:eastAsia="en-CA"/>
        </w:rPr>
        <w:drawing>
          <wp:anchor distT="0" distB="0" distL="114300" distR="114300" simplePos="0" relativeHeight="251661312" behindDoc="0" locked="0" layoutInCell="1" allowOverlap="1" wp14:anchorId="18EF5B20" wp14:editId="664C6102">
            <wp:simplePos x="0" y="0"/>
            <wp:positionH relativeFrom="column">
              <wp:posOffset>313836</wp:posOffset>
            </wp:positionH>
            <wp:positionV relativeFrom="paragraph">
              <wp:posOffset>35804</wp:posOffset>
            </wp:positionV>
            <wp:extent cx="4979963" cy="278193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4706" cy="27901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7CB0EF" w14:textId="77777777" w:rsidR="00BE674D" w:rsidRDefault="00BE674D" w:rsidP="00BE674D">
      <w:pPr>
        <w:widowControl/>
        <w:suppressAutoHyphens/>
        <w:autoSpaceDE/>
        <w:autoSpaceDN/>
        <w:adjustRightInd/>
        <w:ind w:firstLine="708"/>
        <w:rPr>
          <w:rFonts w:ascii="Times New Roman" w:hAnsi="Times New Roman"/>
          <w:lang w:val="fr-FR" w:eastAsia="ar-SA"/>
        </w:rPr>
      </w:pPr>
      <w:r w:rsidRPr="00BE674D">
        <w:rPr>
          <w:rFonts w:ascii="Times New Roman" w:hAnsi="Times New Roman"/>
          <w:lang w:val="fr-FR" w:eastAsia="ar-SA"/>
        </w:rPr>
        <w:br w:type="page"/>
      </w:r>
      <w:r>
        <w:rPr>
          <w:rFonts w:ascii="Times New Roman" w:hAnsi="Times New Roman"/>
          <w:noProof/>
          <w:lang w:val="en-CA" w:eastAsia="en-CA"/>
        </w:rPr>
        <w:lastRenderedPageBreak/>
        <w:drawing>
          <wp:inline distT="0" distB="0" distL="0" distR="0" wp14:anchorId="394C22A4" wp14:editId="38D9D26F">
            <wp:extent cx="4468311" cy="806500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0856" cy="8069602"/>
                    </a:xfrm>
                    <a:prstGeom prst="rect">
                      <a:avLst/>
                    </a:prstGeom>
                    <a:noFill/>
                    <a:ln>
                      <a:noFill/>
                    </a:ln>
                  </pic:spPr>
                </pic:pic>
              </a:graphicData>
            </a:graphic>
          </wp:inline>
        </w:drawing>
      </w:r>
    </w:p>
    <w:p w14:paraId="019C94AC" w14:textId="77777777" w:rsidR="00903AD6" w:rsidRPr="00BE674D" w:rsidRDefault="00903AD6" w:rsidP="00BE674D">
      <w:pPr>
        <w:widowControl/>
        <w:suppressAutoHyphens/>
        <w:autoSpaceDE/>
        <w:autoSpaceDN/>
        <w:adjustRightInd/>
        <w:ind w:firstLine="708"/>
        <w:rPr>
          <w:rFonts w:ascii="Times New Roman" w:hAnsi="Times New Roman"/>
          <w:lang w:val="fr-FR" w:eastAsia="ar-SA"/>
        </w:rPr>
      </w:pPr>
    </w:p>
    <w:p w14:paraId="6F0047C6" w14:textId="77777777" w:rsidR="00BE674D" w:rsidRPr="00BE674D" w:rsidRDefault="00BE674D" w:rsidP="00BE674D">
      <w:pPr>
        <w:widowControl/>
        <w:suppressAutoHyphens/>
        <w:autoSpaceDE/>
        <w:autoSpaceDN/>
        <w:adjustRightInd/>
        <w:rPr>
          <w:rFonts w:cs="Arial"/>
          <w:lang w:val="en-CA" w:eastAsia="ar-SA"/>
        </w:rPr>
      </w:pPr>
      <w:r w:rsidRPr="00C129E2">
        <w:rPr>
          <w:rFonts w:eastAsiaTheme="majorEastAsia"/>
          <w:b/>
          <w:sz w:val="28"/>
        </w:rPr>
        <w:lastRenderedPageBreak/>
        <w:t xml:space="preserve">PART 2. Analysis of the mealworm population </w:t>
      </w:r>
      <w:proofErr w:type="gramStart"/>
      <w:r w:rsidRPr="00C129E2">
        <w:rPr>
          <w:rFonts w:eastAsiaTheme="majorEastAsia"/>
          <w:b/>
          <w:sz w:val="28"/>
        </w:rPr>
        <w:t>data</w:t>
      </w:r>
      <w:r w:rsidRPr="00C129E2">
        <w:rPr>
          <w:rFonts w:cs="Arial"/>
          <w:sz w:val="28"/>
          <w:lang w:val="en-CA" w:eastAsia="ar-SA"/>
        </w:rPr>
        <w:t xml:space="preserve">  </w:t>
      </w:r>
      <w:r w:rsidRPr="00BE674D">
        <w:rPr>
          <w:rFonts w:cs="Arial"/>
          <w:lang w:val="en-CA" w:eastAsia="ar-SA"/>
        </w:rPr>
        <w:t>(</w:t>
      </w:r>
      <w:proofErr w:type="gramEnd"/>
      <w:r w:rsidRPr="00BE674D">
        <w:rPr>
          <w:rFonts w:cs="Arial"/>
          <w:lang w:val="en-CA" w:eastAsia="ar-SA"/>
        </w:rPr>
        <w:t>computer room)</w:t>
      </w:r>
    </w:p>
    <w:p w14:paraId="78CE6718" w14:textId="77777777" w:rsidR="00BE674D" w:rsidRPr="00BE674D" w:rsidRDefault="00BE674D" w:rsidP="00BE674D">
      <w:pPr>
        <w:widowControl/>
        <w:suppressAutoHyphens/>
        <w:autoSpaceDE/>
        <w:autoSpaceDN/>
        <w:adjustRightInd/>
        <w:rPr>
          <w:rFonts w:cs="Arial"/>
          <w:lang w:val="en-CA" w:eastAsia="ar-SA"/>
        </w:rPr>
      </w:pPr>
    </w:p>
    <w:p w14:paraId="21560C51"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The most direct way to measure population growth rates is to track the number of individuals through time. Unfortunately, this is rarely </w:t>
      </w:r>
      <w:proofErr w:type="gramStart"/>
      <w:r w:rsidRPr="00BE674D">
        <w:rPr>
          <w:rFonts w:cs="Arial"/>
          <w:lang w:val="en-CA" w:eastAsia="ar-SA"/>
        </w:rPr>
        <w:t>possible</w:t>
      </w:r>
      <w:proofErr w:type="gramEnd"/>
      <w:r w:rsidRPr="00BE674D">
        <w:rPr>
          <w:rFonts w:cs="Arial"/>
          <w:lang w:val="en-CA" w:eastAsia="ar-SA"/>
        </w:rPr>
        <w:t xml:space="preserve"> and we must usually rely on a single sample of the population to estimate its growth rate. The key to making such estimates is the realization that the age, size or life stage structure of a population contains information on survival, which in turn contains information on population growth rate, provided we make some assumptions about life history parameters of the species (</w:t>
      </w:r>
      <w:proofErr w:type="gramStart"/>
      <w:r w:rsidRPr="00BE674D">
        <w:rPr>
          <w:rFonts w:cs="Arial"/>
          <w:lang w:val="en-CA" w:eastAsia="ar-SA"/>
        </w:rPr>
        <w:t>e.g.</w:t>
      </w:r>
      <w:proofErr w:type="gramEnd"/>
      <w:r w:rsidRPr="00BE674D">
        <w:rPr>
          <w:rFonts w:cs="Arial"/>
          <w:lang w:val="en-CA" w:eastAsia="ar-SA"/>
        </w:rPr>
        <w:t xml:space="preserve"> fertility, development rate). </w:t>
      </w:r>
    </w:p>
    <w:p w14:paraId="7D2337FE" w14:textId="77777777" w:rsidR="00BE674D" w:rsidRPr="00BE674D" w:rsidRDefault="00BE674D" w:rsidP="00BE674D">
      <w:pPr>
        <w:widowControl/>
        <w:suppressAutoHyphens/>
        <w:autoSpaceDE/>
        <w:autoSpaceDN/>
        <w:adjustRightInd/>
        <w:rPr>
          <w:rFonts w:cs="Arial"/>
          <w:lang w:val="en-CA" w:eastAsia="ar-SA"/>
        </w:rPr>
      </w:pPr>
    </w:p>
    <w:p w14:paraId="4B2810CC"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In this lab we will use a </w:t>
      </w:r>
      <w:r w:rsidRPr="00BE674D">
        <w:rPr>
          <w:rFonts w:cs="Arial"/>
          <w:i/>
          <w:lang w:val="en-CA" w:eastAsia="ar-SA"/>
        </w:rPr>
        <w:t>Stage-based Population Projection Matrix</w:t>
      </w:r>
      <w:r w:rsidRPr="00BE674D">
        <w:rPr>
          <w:rFonts w:cs="Arial"/>
          <w:lang w:val="en-CA" w:eastAsia="ar-SA"/>
        </w:rPr>
        <w:t xml:space="preserve"> to calculate the growth rate of your mealworm population and make demographic projections, and to develop management plans to enhance and/or reduce its growth. I have introduced this material in class (see </w:t>
      </w:r>
      <w:r w:rsidRPr="00BE674D">
        <w:rPr>
          <w:rFonts w:cs="Arial"/>
          <w:i/>
          <w:lang w:val="en-CA" w:eastAsia="ar-SA"/>
        </w:rPr>
        <w:t>Population Dynamics</w:t>
      </w:r>
      <w:r w:rsidRPr="00BE674D">
        <w:rPr>
          <w:rFonts w:cs="Arial"/>
          <w:lang w:val="en-CA" w:eastAsia="ar-SA"/>
        </w:rPr>
        <w:t xml:space="preserve"> lecture), but here is your chance to really use these matrix models. </w:t>
      </w:r>
      <w:r w:rsidRPr="00915844">
        <w:rPr>
          <w:rFonts w:cs="Arial"/>
          <w:highlight w:val="yellow"/>
          <w:lang w:val="en-CA" w:eastAsia="ar-SA"/>
        </w:rPr>
        <w:t>Everything you need to do these calculations is in the Excel Spreadsheet for this lab, which you can find on Blackboard.</w:t>
      </w:r>
    </w:p>
    <w:p w14:paraId="5B192FF5" w14:textId="77777777" w:rsidR="00BE674D" w:rsidRPr="00BE674D" w:rsidRDefault="00BE674D" w:rsidP="00BE674D">
      <w:pPr>
        <w:widowControl/>
        <w:suppressAutoHyphens/>
        <w:autoSpaceDE/>
        <w:autoSpaceDN/>
        <w:adjustRightInd/>
        <w:rPr>
          <w:rFonts w:cs="Arial"/>
          <w:lang w:val="en-CA" w:eastAsia="ar-SA"/>
        </w:rPr>
      </w:pPr>
    </w:p>
    <w:p w14:paraId="7051BFA4" w14:textId="77777777" w:rsidR="00BE674D" w:rsidRPr="00BE674D" w:rsidRDefault="00BE674D" w:rsidP="00BE674D">
      <w:pPr>
        <w:widowControl/>
        <w:suppressAutoHyphens/>
        <w:autoSpaceDE/>
        <w:autoSpaceDN/>
        <w:adjustRightInd/>
        <w:rPr>
          <w:rFonts w:cs="Arial"/>
          <w:b/>
          <w:bCs/>
          <w:lang w:val="en-CA" w:eastAsia="ar-SA"/>
        </w:rPr>
      </w:pPr>
      <w:r w:rsidRPr="00BE674D">
        <w:rPr>
          <w:rFonts w:cs="Arial"/>
          <w:b/>
          <w:bCs/>
          <w:u w:val="single"/>
          <w:lang w:val="en-CA" w:eastAsia="ar-SA"/>
        </w:rPr>
        <w:t>Stage-based Population Projection Matrix Model</w:t>
      </w:r>
      <w:r w:rsidRPr="00BE674D">
        <w:rPr>
          <w:rFonts w:cs="Arial"/>
          <w:b/>
          <w:bCs/>
          <w:lang w:val="en-CA" w:eastAsia="ar-SA"/>
        </w:rPr>
        <w:t xml:space="preserve"> </w:t>
      </w:r>
    </w:p>
    <w:p w14:paraId="0B31D72A" w14:textId="77777777" w:rsidR="00BE674D" w:rsidRPr="00BE674D" w:rsidRDefault="00BE674D" w:rsidP="00BE674D">
      <w:pPr>
        <w:widowControl/>
        <w:suppressAutoHyphens/>
        <w:autoSpaceDE/>
        <w:autoSpaceDN/>
        <w:adjustRightInd/>
        <w:rPr>
          <w:rFonts w:cs="Arial"/>
          <w:lang w:val="en-CA" w:eastAsia="ar-SA"/>
        </w:rPr>
      </w:pPr>
    </w:p>
    <w:p w14:paraId="12181EFB"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Population Projection Matrix models are commonly used to make demographic predictions for a population of interest and to evaluate different management strategies that could be used to either control a pest species or to increase population numbers for a vulnerable or endangered species. The approach can be powerful, but we must remember that it is only as good as the data used to build the model (</w:t>
      </w:r>
      <w:r w:rsidR="00915844">
        <w:rPr>
          <w:rFonts w:cs="Arial"/>
          <w:lang w:val="en-CA" w:eastAsia="ar-SA"/>
        </w:rPr>
        <w:t xml:space="preserve">the </w:t>
      </w:r>
      <w:r w:rsidRPr="00BE674D">
        <w:rPr>
          <w:rFonts w:cs="Arial"/>
          <w:i/>
          <w:lang w:val="en-CA" w:eastAsia="ar-SA"/>
        </w:rPr>
        <w:t>garbage in – garbage out</w:t>
      </w:r>
      <w:r w:rsidRPr="00BE674D">
        <w:rPr>
          <w:rFonts w:cs="Arial"/>
          <w:lang w:val="en-CA" w:eastAsia="ar-SA"/>
        </w:rPr>
        <w:t xml:space="preserve"> syndrome). As with any model, we must </w:t>
      </w:r>
      <w:proofErr w:type="gramStart"/>
      <w:r w:rsidRPr="00BE674D">
        <w:rPr>
          <w:rFonts w:cs="Arial"/>
          <w:lang w:val="en-CA" w:eastAsia="ar-SA"/>
        </w:rPr>
        <w:t>evaluate carefully</w:t>
      </w:r>
      <w:proofErr w:type="gramEnd"/>
      <w:r w:rsidRPr="00BE674D">
        <w:rPr>
          <w:rFonts w:cs="Arial"/>
          <w:lang w:val="en-CA" w:eastAsia="ar-SA"/>
        </w:rPr>
        <w:t xml:space="preserve"> the assumptions and uncertainties around each parameter when interpreting the predictions from the model. </w:t>
      </w:r>
    </w:p>
    <w:p w14:paraId="426949EB" w14:textId="77777777" w:rsidR="00BE674D" w:rsidRPr="00BE674D" w:rsidRDefault="00BE674D" w:rsidP="00BE674D">
      <w:pPr>
        <w:widowControl/>
        <w:suppressAutoHyphens/>
        <w:autoSpaceDE/>
        <w:autoSpaceDN/>
        <w:adjustRightInd/>
        <w:rPr>
          <w:rFonts w:cs="Arial"/>
          <w:lang w:val="en-CA" w:eastAsia="ar-SA"/>
        </w:rPr>
      </w:pPr>
    </w:p>
    <w:p w14:paraId="5C4581D4" w14:textId="77777777" w:rsidR="00BE674D" w:rsidRPr="00BE674D" w:rsidRDefault="00BE674D" w:rsidP="00BE674D">
      <w:pPr>
        <w:widowControl/>
        <w:suppressAutoHyphens/>
        <w:autoSpaceDE/>
        <w:autoSpaceDN/>
        <w:adjustRightInd/>
        <w:rPr>
          <w:rFonts w:cs="Arial"/>
          <w:lang w:val="en-CA" w:eastAsia="ar-SA"/>
        </w:rPr>
      </w:pPr>
    </w:p>
    <w:p w14:paraId="71928A77" w14:textId="77777777" w:rsidR="00BE674D" w:rsidRPr="00BE674D" w:rsidRDefault="00BE674D" w:rsidP="00BE674D">
      <w:pPr>
        <w:widowControl/>
        <w:suppressAutoHyphens/>
        <w:autoSpaceDE/>
        <w:autoSpaceDN/>
        <w:adjustRightInd/>
        <w:rPr>
          <w:rFonts w:cs="Arial"/>
          <w:i/>
          <w:iCs/>
          <w:lang w:val="en-CA" w:eastAsia="ar-SA"/>
        </w:rPr>
      </w:pPr>
      <w:r w:rsidRPr="00BE674D">
        <w:rPr>
          <w:rFonts w:cs="Arial"/>
          <w:b/>
          <w:iCs/>
          <w:lang w:val="en-CA" w:eastAsia="ar-SA"/>
        </w:rPr>
        <w:t>A. Model description</w:t>
      </w:r>
      <w:r w:rsidRPr="00BE674D">
        <w:rPr>
          <w:rFonts w:cs="Arial"/>
          <w:iCs/>
          <w:lang w:val="en-CA" w:eastAsia="ar-SA"/>
        </w:rPr>
        <w:t xml:space="preserve"> </w:t>
      </w:r>
    </w:p>
    <w:p w14:paraId="1DD6D904" w14:textId="77777777" w:rsidR="00BE674D" w:rsidRPr="00BE674D" w:rsidRDefault="00BE674D" w:rsidP="00BE674D">
      <w:pPr>
        <w:widowControl/>
        <w:suppressAutoHyphens/>
        <w:autoSpaceDE/>
        <w:autoSpaceDN/>
        <w:adjustRightInd/>
        <w:rPr>
          <w:rFonts w:cs="Arial"/>
          <w:lang w:val="en-CA" w:eastAsia="ar-SA"/>
        </w:rPr>
      </w:pPr>
    </w:p>
    <w:p w14:paraId="56502394"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The stage-structured model we will apply to our mealworm population includes three life stages: larvae (l), pupae (p), adults (a). The model keeps track of </w:t>
      </w:r>
      <w:r w:rsidRPr="00BE674D">
        <w:rPr>
          <w:rFonts w:cs="Arial"/>
          <w:u w:val="single"/>
          <w:lang w:val="en-CA" w:eastAsia="ar-SA"/>
        </w:rPr>
        <w:t>females only</w:t>
      </w:r>
      <w:r w:rsidRPr="00BE674D">
        <w:rPr>
          <w:rFonts w:cs="Arial"/>
          <w:lang w:val="en-CA" w:eastAsia="ar-SA"/>
        </w:rPr>
        <w:t xml:space="preserve">, which is a common feature in demographic models. At each time step, three types of demographic processes operate on each female in the population: reproduction, </w:t>
      </w:r>
      <w:proofErr w:type="gramStart"/>
      <w:r w:rsidRPr="00BE674D">
        <w:rPr>
          <w:rFonts w:cs="Arial"/>
          <w:lang w:val="en-CA" w:eastAsia="ar-SA"/>
        </w:rPr>
        <w:t>mortality</w:t>
      </w:r>
      <w:proofErr w:type="gramEnd"/>
      <w:r w:rsidRPr="00BE674D">
        <w:rPr>
          <w:rFonts w:cs="Arial"/>
          <w:lang w:val="en-CA" w:eastAsia="ar-SA"/>
        </w:rPr>
        <w:t xml:space="preserve"> and development. Let’s first consider reproduction: each adult female produces </w:t>
      </w:r>
      <w:proofErr w:type="gramStart"/>
      <w:r w:rsidRPr="00BE674D">
        <w:rPr>
          <w:rFonts w:cs="Arial"/>
          <w:lang w:val="en-CA" w:eastAsia="ar-SA"/>
        </w:rPr>
        <w:t>a number of</w:t>
      </w:r>
      <w:proofErr w:type="gramEnd"/>
      <w:r w:rsidRPr="00BE674D">
        <w:rPr>
          <w:rFonts w:cs="Arial"/>
          <w:lang w:val="en-CA" w:eastAsia="ar-SA"/>
        </w:rPr>
        <w:t xml:space="preserve"> eggs that will be present during the next time step. None of the other stages produce eggs. Then comes mortality; all individuals have a stage-specific probability of dying. Those individuals who die are not present during the next time step. </w:t>
      </w:r>
      <w:proofErr w:type="gramStart"/>
      <w:r w:rsidRPr="00BE674D">
        <w:rPr>
          <w:rFonts w:cs="Arial"/>
          <w:lang w:val="en-CA" w:eastAsia="ar-SA"/>
        </w:rPr>
        <w:t>Each individual</w:t>
      </w:r>
      <w:proofErr w:type="gramEnd"/>
      <w:r w:rsidRPr="00BE674D">
        <w:rPr>
          <w:rFonts w:cs="Arial"/>
          <w:lang w:val="en-CA" w:eastAsia="ar-SA"/>
        </w:rPr>
        <w:t xml:space="preserve"> who escapes death has a certain stage-specific probability of developing and moving to the next stage. These processes iterate at each time step resulting in a dynamic stage structure and population size.</w:t>
      </w:r>
    </w:p>
    <w:p w14:paraId="5B71B649" w14:textId="77777777" w:rsidR="00BE674D" w:rsidRPr="00BE674D" w:rsidRDefault="00BE674D" w:rsidP="00BE674D">
      <w:pPr>
        <w:widowControl/>
        <w:suppressAutoHyphens/>
        <w:autoSpaceDE/>
        <w:autoSpaceDN/>
        <w:adjustRightInd/>
        <w:rPr>
          <w:rFonts w:cs="Arial"/>
          <w:lang w:val="en-CA" w:eastAsia="ar-SA"/>
        </w:rPr>
      </w:pPr>
    </w:p>
    <w:p w14:paraId="346B0056" w14:textId="77777777" w:rsidR="00BE674D" w:rsidRPr="00BE674D" w:rsidRDefault="00BE674D" w:rsidP="00BE674D">
      <w:pPr>
        <w:widowControl/>
        <w:suppressAutoHyphens/>
        <w:autoSpaceDE/>
        <w:autoSpaceDN/>
        <w:adjustRightInd/>
        <w:ind w:right="62"/>
        <w:rPr>
          <w:rFonts w:cs="Arial"/>
          <w:lang w:val="en-CA" w:eastAsia="ar-SA"/>
        </w:rPr>
      </w:pPr>
      <w:r w:rsidRPr="00BE674D">
        <w:rPr>
          <w:rFonts w:cs="Arial"/>
          <w:lang w:val="en-CA" w:eastAsia="ar-SA"/>
        </w:rPr>
        <w:t>The model can be represented in a graphical form (Fig. 1). Boxes indicate the number of individuals (</w:t>
      </w:r>
      <w:proofErr w:type="spellStart"/>
      <w:r w:rsidRPr="00BE674D">
        <w:rPr>
          <w:rFonts w:cs="Arial"/>
          <w:i/>
          <w:lang w:val="en-CA" w:eastAsia="ar-SA"/>
        </w:rPr>
        <w:t>N</w:t>
      </w:r>
      <w:r w:rsidRPr="00BE674D">
        <w:rPr>
          <w:rFonts w:cs="Arial"/>
          <w:i/>
          <w:vertAlign w:val="subscript"/>
          <w:lang w:val="en-CA" w:eastAsia="ar-SA"/>
        </w:rPr>
        <w:t>z</w:t>
      </w:r>
      <w:proofErr w:type="spellEnd"/>
      <w:r w:rsidRPr="00BE674D">
        <w:rPr>
          <w:rFonts w:cs="Arial"/>
          <w:lang w:val="en-CA" w:eastAsia="ar-SA"/>
        </w:rPr>
        <w:t xml:space="preserve">) in each life stage </w:t>
      </w:r>
      <w:r w:rsidRPr="00BE674D">
        <w:rPr>
          <w:rFonts w:cs="Arial"/>
          <w:i/>
          <w:lang w:val="en-CA" w:eastAsia="ar-SA"/>
        </w:rPr>
        <w:t>z</w:t>
      </w:r>
      <w:r w:rsidRPr="00BE674D">
        <w:rPr>
          <w:rFonts w:cs="Arial"/>
          <w:lang w:val="en-CA" w:eastAsia="ar-SA"/>
        </w:rPr>
        <w:t xml:space="preserve"> (</w:t>
      </w:r>
      <w:r w:rsidRPr="00BE674D">
        <w:rPr>
          <w:rFonts w:cs="Arial"/>
          <w:i/>
          <w:lang w:val="en-CA" w:eastAsia="ar-SA"/>
        </w:rPr>
        <w:t>z = l</w:t>
      </w:r>
      <w:r w:rsidRPr="00BE674D">
        <w:rPr>
          <w:rFonts w:cs="Arial"/>
          <w:lang w:val="en-CA" w:eastAsia="ar-SA"/>
        </w:rPr>
        <w:t xml:space="preserve"> for larvae, </w:t>
      </w:r>
      <w:r w:rsidRPr="00BE674D">
        <w:rPr>
          <w:rFonts w:cs="Arial"/>
          <w:i/>
          <w:lang w:val="en-CA" w:eastAsia="ar-SA"/>
        </w:rPr>
        <w:t>p</w:t>
      </w:r>
      <w:r w:rsidRPr="00BE674D">
        <w:rPr>
          <w:rFonts w:cs="Arial"/>
          <w:lang w:val="en-CA" w:eastAsia="ar-SA"/>
        </w:rPr>
        <w:t xml:space="preserve"> for pupae, </w:t>
      </w:r>
      <w:r w:rsidRPr="00BE674D">
        <w:rPr>
          <w:rFonts w:cs="Arial"/>
          <w:i/>
          <w:lang w:val="en-CA" w:eastAsia="ar-SA"/>
        </w:rPr>
        <w:t>a</w:t>
      </w:r>
      <w:r w:rsidRPr="00BE674D">
        <w:rPr>
          <w:rFonts w:cs="Arial"/>
          <w:lang w:val="en-CA" w:eastAsia="ar-SA"/>
        </w:rPr>
        <w:t xml:space="preserve"> for adults). Small circular arrows below the boxes indicate the probability of surviving and remaining in the same life stage at the beginning of the next </w:t>
      </w:r>
      <w:proofErr w:type="gramStart"/>
      <w:r w:rsidRPr="00BE674D">
        <w:rPr>
          <w:rFonts w:cs="Arial"/>
          <w:lang w:val="en-CA" w:eastAsia="ar-SA"/>
        </w:rPr>
        <w:t>time period</w:t>
      </w:r>
      <w:proofErr w:type="gramEnd"/>
      <w:r w:rsidRPr="00BE674D">
        <w:rPr>
          <w:rFonts w:cs="Arial"/>
          <w:lang w:val="en-CA" w:eastAsia="ar-SA"/>
        </w:rPr>
        <w:t xml:space="preserve"> (</w:t>
      </w:r>
      <w:proofErr w:type="spellStart"/>
      <w:r w:rsidRPr="00BE674D">
        <w:rPr>
          <w:rFonts w:cs="Arial"/>
          <w:i/>
          <w:lang w:val="en-CA" w:eastAsia="ar-SA"/>
        </w:rPr>
        <w:t>P</w:t>
      </w:r>
      <w:r w:rsidRPr="00BE674D">
        <w:rPr>
          <w:rFonts w:cs="Arial"/>
          <w:i/>
          <w:vertAlign w:val="subscript"/>
          <w:lang w:val="en-CA" w:eastAsia="ar-SA"/>
        </w:rPr>
        <w:t>z</w:t>
      </w:r>
      <w:proofErr w:type="spellEnd"/>
      <w:r w:rsidRPr="00BE674D">
        <w:rPr>
          <w:rFonts w:cs="Arial"/>
          <w:lang w:val="en-CA" w:eastAsia="ar-SA"/>
        </w:rPr>
        <w:t xml:space="preserve">). Straight arrows between </w:t>
      </w:r>
      <w:r w:rsidRPr="00BE674D">
        <w:rPr>
          <w:rFonts w:cs="Arial"/>
          <w:lang w:val="en-CA" w:eastAsia="ar-SA"/>
        </w:rPr>
        <w:lastRenderedPageBreak/>
        <w:t xml:space="preserve">boxes indicate the probability of surviving and entering the next life stage at the beginning of the next </w:t>
      </w:r>
      <w:proofErr w:type="gramStart"/>
      <w:r w:rsidRPr="00BE674D">
        <w:rPr>
          <w:rFonts w:cs="Arial"/>
          <w:lang w:val="en-CA" w:eastAsia="ar-SA"/>
        </w:rPr>
        <w:t>time period</w:t>
      </w:r>
      <w:proofErr w:type="gramEnd"/>
      <w:r w:rsidRPr="00BE674D">
        <w:rPr>
          <w:rFonts w:cs="Arial"/>
          <w:lang w:val="en-CA" w:eastAsia="ar-SA"/>
        </w:rPr>
        <w:t xml:space="preserve"> (</w:t>
      </w:r>
      <w:proofErr w:type="spellStart"/>
      <w:r w:rsidRPr="00BE674D">
        <w:rPr>
          <w:rFonts w:cs="Arial"/>
          <w:i/>
          <w:lang w:val="en-CA" w:eastAsia="ar-SA"/>
        </w:rPr>
        <w:t>G</w:t>
      </w:r>
      <w:r w:rsidRPr="00BE674D">
        <w:rPr>
          <w:rFonts w:cs="Arial"/>
          <w:i/>
          <w:vertAlign w:val="subscript"/>
          <w:lang w:val="en-CA" w:eastAsia="ar-SA"/>
        </w:rPr>
        <w:t>z</w:t>
      </w:r>
      <w:proofErr w:type="spellEnd"/>
      <w:r w:rsidRPr="00BE674D">
        <w:rPr>
          <w:rFonts w:cs="Arial"/>
          <w:lang w:val="en-CA" w:eastAsia="ar-SA"/>
        </w:rPr>
        <w:t xml:space="preserve">). The </w:t>
      </w:r>
      <w:proofErr w:type="gramStart"/>
      <w:r w:rsidRPr="00BE674D">
        <w:rPr>
          <w:rFonts w:cs="Arial"/>
          <w:lang w:val="en-CA" w:eastAsia="ar-SA"/>
        </w:rPr>
        <w:t>long curved</w:t>
      </w:r>
      <w:proofErr w:type="gramEnd"/>
      <w:r w:rsidRPr="00BE674D">
        <w:rPr>
          <w:rFonts w:cs="Arial"/>
          <w:lang w:val="en-CA" w:eastAsia="ar-SA"/>
        </w:rPr>
        <w:t xml:space="preserve"> arrow above the boxes indicates reproduction (</w:t>
      </w:r>
      <w:r w:rsidRPr="00BE674D">
        <w:rPr>
          <w:rFonts w:cs="Arial"/>
          <w:i/>
          <w:lang w:val="en-CA" w:eastAsia="ar-SA"/>
        </w:rPr>
        <w:t>F</w:t>
      </w:r>
      <w:r w:rsidRPr="00BE674D">
        <w:rPr>
          <w:rFonts w:cs="Arial"/>
          <w:i/>
          <w:vertAlign w:val="subscript"/>
          <w:lang w:val="en-CA" w:eastAsia="ar-SA"/>
        </w:rPr>
        <w:t>a</w:t>
      </w:r>
      <w:r w:rsidRPr="00BE674D">
        <w:rPr>
          <w:rFonts w:cs="Arial"/>
          <w:lang w:val="en-CA" w:eastAsia="ar-SA"/>
        </w:rPr>
        <w:t xml:space="preserve"> is the number of female </w:t>
      </w:r>
      <w:proofErr w:type="spellStart"/>
      <w:r w:rsidRPr="00BE674D">
        <w:rPr>
          <w:rFonts w:cs="Arial"/>
          <w:lang w:val="en-CA" w:eastAsia="ar-SA"/>
        </w:rPr>
        <w:t>offsprings</w:t>
      </w:r>
      <w:proofErr w:type="spellEnd"/>
      <w:r w:rsidRPr="00BE674D">
        <w:rPr>
          <w:rFonts w:cs="Arial"/>
          <w:lang w:val="en-CA" w:eastAsia="ar-SA"/>
        </w:rPr>
        <w:t xml:space="preserve"> born in one time interval per adult female). </w:t>
      </w:r>
    </w:p>
    <w:p w14:paraId="07F8B9B7" w14:textId="77777777" w:rsidR="00BE674D" w:rsidRPr="00BE674D" w:rsidRDefault="00BE674D" w:rsidP="00BE674D">
      <w:pPr>
        <w:widowControl/>
        <w:suppressAutoHyphens/>
        <w:autoSpaceDE/>
        <w:autoSpaceDN/>
        <w:adjustRightInd/>
        <w:rPr>
          <w:rFonts w:cs="Arial"/>
          <w:lang w:val="en-CA" w:eastAsia="ar-SA"/>
        </w:rPr>
      </w:pPr>
    </w:p>
    <w:p w14:paraId="6BF9461E" w14:textId="77777777" w:rsidR="00BE674D" w:rsidRPr="00BE674D" w:rsidRDefault="00BE674D" w:rsidP="00BE674D">
      <w:pPr>
        <w:widowControl/>
        <w:suppressAutoHyphens/>
        <w:autoSpaceDE/>
        <w:autoSpaceDN/>
        <w:adjustRightInd/>
        <w:rPr>
          <w:rFonts w:cs="Arial"/>
          <w:lang w:val="en-CA" w:eastAsia="ar-SA"/>
        </w:rPr>
      </w:pPr>
    </w:p>
    <w:p w14:paraId="5503E648" w14:textId="77777777" w:rsidR="00BE674D" w:rsidRPr="00BE674D" w:rsidRDefault="00BE674D" w:rsidP="00BE674D">
      <w:pPr>
        <w:widowControl/>
        <w:suppressAutoHyphens/>
        <w:autoSpaceDE/>
        <w:autoSpaceDN/>
        <w:adjustRightInd/>
        <w:rPr>
          <w:rFonts w:cs="Arial"/>
          <w:lang w:val="en-CA" w:eastAsia="ar-SA"/>
        </w:rPr>
      </w:pPr>
      <w:r>
        <w:rPr>
          <w:rFonts w:cs="Arial"/>
          <w:noProof/>
          <w:lang w:val="en-CA" w:eastAsia="en-CA"/>
        </w:rPr>
        <w:drawing>
          <wp:anchor distT="0" distB="0" distL="114300" distR="114300" simplePos="0" relativeHeight="251664384" behindDoc="0" locked="0" layoutInCell="1" allowOverlap="1" wp14:anchorId="176AB289" wp14:editId="734FECCF">
            <wp:simplePos x="0" y="0"/>
            <wp:positionH relativeFrom="column">
              <wp:posOffset>1476375</wp:posOffset>
            </wp:positionH>
            <wp:positionV relativeFrom="paragraph">
              <wp:posOffset>78105</wp:posOffset>
            </wp:positionV>
            <wp:extent cx="2779395" cy="1083945"/>
            <wp:effectExtent l="0" t="0" r="1905"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9395" cy="1083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A63BE4" w14:textId="77777777" w:rsidR="00BE674D" w:rsidRPr="00BE674D" w:rsidRDefault="00BE674D" w:rsidP="00BE674D">
      <w:pPr>
        <w:widowControl/>
        <w:suppressAutoHyphens/>
        <w:autoSpaceDE/>
        <w:autoSpaceDN/>
        <w:adjustRightInd/>
        <w:rPr>
          <w:rFonts w:cs="Arial"/>
          <w:lang w:val="en-CA" w:eastAsia="ar-SA"/>
        </w:rPr>
      </w:pPr>
    </w:p>
    <w:p w14:paraId="3154443D" w14:textId="77777777" w:rsidR="00BE674D" w:rsidRPr="00BE674D" w:rsidRDefault="00BE674D" w:rsidP="00BE674D">
      <w:pPr>
        <w:widowControl/>
        <w:suppressAutoHyphens/>
        <w:autoSpaceDE/>
        <w:autoSpaceDN/>
        <w:adjustRightInd/>
        <w:rPr>
          <w:rFonts w:cs="Arial"/>
          <w:lang w:val="en-CA" w:eastAsia="ar-SA"/>
        </w:rPr>
      </w:pPr>
    </w:p>
    <w:p w14:paraId="08CAAAA9" w14:textId="77777777" w:rsidR="00BE674D" w:rsidRPr="00BE674D" w:rsidRDefault="00BE674D" w:rsidP="00BE674D">
      <w:pPr>
        <w:widowControl/>
        <w:suppressAutoHyphens/>
        <w:autoSpaceDE/>
        <w:autoSpaceDN/>
        <w:adjustRightInd/>
        <w:rPr>
          <w:rFonts w:cs="Arial"/>
          <w:lang w:val="en-CA" w:eastAsia="ar-SA"/>
        </w:rPr>
      </w:pPr>
    </w:p>
    <w:p w14:paraId="6201C858" w14:textId="77777777" w:rsidR="00BE674D" w:rsidRPr="00BE674D" w:rsidRDefault="00BE674D" w:rsidP="00BE674D">
      <w:pPr>
        <w:widowControl/>
        <w:suppressAutoHyphens/>
        <w:autoSpaceDE/>
        <w:autoSpaceDN/>
        <w:adjustRightInd/>
        <w:rPr>
          <w:rFonts w:cs="Arial"/>
          <w:lang w:val="en-CA" w:eastAsia="ar-SA"/>
        </w:rPr>
      </w:pPr>
    </w:p>
    <w:p w14:paraId="796FC596" w14:textId="77777777" w:rsidR="00BE674D" w:rsidRPr="00BE674D" w:rsidRDefault="00BE674D" w:rsidP="00BE674D">
      <w:pPr>
        <w:widowControl/>
        <w:suppressAutoHyphens/>
        <w:autoSpaceDE/>
        <w:autoSpaceDN/>
        <w:adjustRightInd/>
        <w:rPr>
          <w:rFonts w:cs="Arial"/>
          <w:lang w:val="en-CA" w:eastAsia="ar-SA"/>
        </w:rPr>
      </w:pPr>
    </w:p>
    <w:p w14:paraId="4FFC01BA" w14:textId="77777777" w:rsidR="00BE674D" w:rsidRPr="00BE674D" w:rsidRDefault="00BE674D" w:rsidP="00BE674D">
      <w:pPr>
        <w:widowControl/>
        <w:suppressAutoHyphens/>
        <w:autoSpaceDE/>
        <w:autoSpaceDN/>
        <w:adjustRightInd/>
        <w:rPr>
          <w:rFonts w:cs="Arial"/>
          <w:lang w:val="en-CA" w:eastAsia="ar-SA"/>
        </w:rPr>
      </w:pPr>
    </w:p>
    <w:p w14:paraId="11DB2EB0" w14:textId="77777777" w:rsidR="00BE674D" w:rsidRPr="00BE674D" w:rsidRDefault="00BE674D" w:rsidP="00D22D32">
      <w:pPr>
        <w:widowControl/>
        <w:suppressAutoHyphens/>
        <w:autoSpaceDE/>
        <w:autoSpaceDN/>
        <w:adjustRightInd/>
        <w:ind w:left="426" w:right="629"/>
        <w:rPr>
          <w:rFonts w:cs="Arial"/>
          <w:i/>
          <w:lang w:val="en-CA" w:eastAsia="ar-SA"/>
        </w:rPr>
      </w:pPr>
      <w:r w:rsidRPr="00BE674D">
        <w:rPr>
          <w:rFonts w:cs="Arial"/>
          <w:i/>
          <w:lang w:val="en-CA" w:eastAsia="ar-SA"/>
        </w:rPr>
        <w:t>Fig. 1. Structure of the Stage-based Population Projection Matrix model used to study our mealworm beetle populations.</w:t>
      </w:r>
      <w:r w:rsidR="00D22D32">
        <w:rPr>
          <w:rFonts w:cs="Arial"/>
          <w:i/>
          <w:lang w:val="en-CA" w:eastAsia="ar-SA"/>
        </w:rPr>
        <w:t xml:space="preserve"> N is number of individuals in each life stage. P is the probability of surviving and remaining in the same life stage at the beginning of the next </w:t>
      </w:r>
      <w:proofErr w:type="gramStart"/>
      <w:r w:rsidR="00D22D32">
        <w:rPr>
          <w:rFonts w:cs="Arial"/>
          <w:i/>
          <w:lang w:val="en-CA" w:eastAsia="ar-SA"/>
        </w:rPr>
        <w:t>time period</w:t>
      </w:r>
      <w:proofErr w:type="gramEnd"/>
      <w:r w:rsidR="00D22D32">
        <w:rPr>
          <w:rFonts w:cs="Arial"/>
          <w:i/>
          <w:lang w:val="en-CA" w:eastAsia="ar-SA"/>
        </w:rPr>
        <w:t xml:space="preserve">. G is the probability of surviving and entering the next life stage at the beginning of the next </w:t>
      </w:r>
      <w:proofErr w:type="gramStart"/>
      <w:r w:rsidR="00D22D32">
        <w:rPr>
          <w:rFonts w:cs="Arial"/>
          <w:i/>
          <w:lang w:val="en-CA" w:eastAsia="ar-SA"/>
        </w:rPr>
        <w:t>time period</w:t>
      </w:r>
      <w:proofErr w:type="gramEnd"/>
      <w:r w:rsidR="00D22D32">
        <w:rPr>
          <w:rFonts w:cs="Arial"/>
          <w:i/>
          <w:lang w:val="en-CA" w:eastAsia="ar-SA"/>
        </w:rPr>
        <w:t xml:space="preserve">. Life stages: l is larvae, p is pupae, a is adults. </w:t>
      </w:r>
      <w:r w:rsidRPr="00BE674D">
        <w:rPr>
          <w:rFonts w:cs="Arial"/>
          <w:i/>
          <w:lang w:val="en-CA" w:eastAsia="ar-SA"/>
        </w:rPr>
        <w:t xml:space="preserve"> </w:t>
      </w:r>
    </w:p>
    <w:p w14:paraId="209AE1EB" w14:textId="77777777" w:rsidR="00BE674D" w:rsidRPr="00BE674D" w:rsidRDefault="00BE674D" w:rsidP="00BE674D">
      <w:pPr>
        <w:widowControl/>
        <w:suppressAutoHyphens/>
        <w:autoSpaceDE/>
        <w:autoSpaceDN/>
        <w:adjustRightInd/>
        <w:ind w:left="567" w:right="913"/>
        <w:rPr>
          <w:rFonts w:cs="Arial"/>
          <w:i/>
          <w:lang w:val="en-CA" w:eastAsia="ar-SA"/>
        </w:rPr>
      </w:pPr>
    </w:p>
    <w:p w14:paraId="70D9AEE3" w14:textId="77777777" w:rsidR="00BE674D" w:rsidRPr="00BE674D" w:rsidRDefault="00BE674D" w:rsidP="00BE674D">
      <w:pPr>
        <w:widowControl/>
        <w:suppressAutoHyphens/>
        <w:autoSpaceDE/>
        <w:autoSpaceDN/>
        <w:adjustRightInd/>
        <w:rPr>
          <w:rFonts w:cs="Arial"/>
          <w:lang w:val="en-CA" w:eastAsia="ar-SA"/>
        </w:rPr>
      </w:pPr>
    </w:p>
    <w:p w14:paraId="6A173558"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We can write the Stage-based Transition Matrix (</w:t>
      </w:r>
      <w:r w:rsidRPr="00BE674D">
        <w:rPr>
          <w:rFonts w:cs="Arial"/>
          <w:i/>
          <w:lang w:val="en-CA" w:eastAsia="ar-SA"/>
        </w:rPr>
        <w:t>M</w:t>
      </w:r>
      <w:r w:rsidRPr="00BE674D">
        <w:rPr>
          <w:rFonts w:cs="Arial"/>
          <w:lang w:val="en-CA" w:eastAsia="ar-SA"/>
        </w:rPr>
        <w:t>) for this model as:</w:t>
      </w:r>
    </w:p>
    <w:p w14:paraId="17666CFA" w14:textId="77777777" w:rsidR="00BE674D" w:rsidRPr="00BE674D" w:rsidRDefault="00BE674D" w:rsidP="00BE674D">
      <w:pPr>
        <w:widowControl/>
        <w:suppressAutoHyphens/>
        <w:autoSpaceDE/>
        <w:autoSpaceDN/>
        <w:adjustRightInd/>
        <w:rPr>
          <w:rFonts w:cs="Arial"/>
          <w:lang w:val="en-CA" w:eastAsia="ar-SA"/>
        </w:rPr>
      </w:pPr>
    </w:p>
    <w:p w14:paraId="4F6F7DE6" w14:textId="77777777" w:rsidR="00BE674D" w:rsidRPr="00BE674D" w:rsidRDefault="00BE674D" w:rsidP="00BE674D">
      <w:pPr>
        <w:widowControl/>
        <w:suppressAutoHyphens/>
        <w:autoSpaceDE/>
        <w:autoSpaceDN/>
        <w:adjustRightInd/>
        <w:rPr>
          <w:rFonts w:cs="Arial"/>
          <w:lang w:val="en-CA" w:eastAsia="ar-SA"/>
        </w:rPr>
      </w:pPr>
      <w:r>
        <w:rPr>
          <w:rFonts w:cs="Arial"/>
          <w:noProof/>
          <w:lang w:val="en-CA" w:eastAsia="en-CA"/>
        </w:rPr>
        <w:drawing>
          <wp:anchor distT="0" distB="0" distL="114300" distR="114300" simplePos="0" relativeHeight="251662336" behindDoc="0" locked="0" layoutInCell="1" allowOverlap="1" wp14:anchorId="5C3CC67F" wp14:editId="2297D55F">
            <wp:simplePos x="0" y="0"/>
            <wp:positionH relativeFrom="column">
              <wp:posOffset>1962150</wp:posOffset>
            </wp:positionH>
            <wp:positionV relativeFrom="paragraph">
              <wp:posOffset>9525</wp:posOffset>
            </wp:positionV>
            <wp:extent cx="1746250" cy="856615"/>
            <wp:effectExtent l="0" t="0" r="635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6250" cy="856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3DBA8C" w14:textId="77777777" w:rsidR="00BE674D" w:rsidRPr="00BE674D" w:rsidRDefault="00BE674D" w:rsidP="00BE674D">
      <w:pPr>
        <w:widowControl/>
        <w:suppressAutoHyphens/>
        <w:autoSpaceDE/>
        <w:autoSpaceDN/>
        <w:adjustRightInd/>
        <w:rPr>
          <w:rFonts w:cs="Arial"/>
          <w:lang w:val="en-CA" w:eastAsia="ar-SA"/>
        </w:rPr>
      </w:pPr>
    </w:p>
    <w:p w14:paraId="722A461A" w14:textId="77777777" w:rsidR="00BE674D" w:rsidRPr="00BE674D" w:rsidRDefault="00BE674D" w:rsidP="00BE674D">
      <w:pPr>
        <w:widowControl/>
        <w:suppressAutoHyphens/>
        <w:autoSpaceDE/>
        <w:autoSpaceDN/>
        <w:adjustRightInd/>
        <w:rPr>
          <w:rFonts w:cs="Arial"/>
          <w:lang w:val="en-CA" w:eastAsia="ar-SA"/>
        </w:rPr>
      </w:pPr>
    </w:p>
    <w:p w14:paraId="5AD04AF5" w14:textId="77777777" w:rsidR="00BE674D" w:rsidRPr="00BE674D" w:rsidRDefault="00BE674D" w:rsidP="00BE674D">
      <w:pPr>
        <w:widowControl/>
        <w:suppressAutoHyphens/>
        <w:autoSpaceDE/>
        <w:autoSpaceDN/>
        <w:adjustRightInd/>
        <w:rPr>
          <w:rFonts w:cs="Arial"/>
          <w:lang w:val="en-CA" w:eastAsia="ar-SA"/>
        </w:rPr>
      </w:pPr>
    </w:p>
    <w:p w14:paraId="03D87EFC" w14:textId="77777777" w:rsidR="00BE674D" w:rsidRPr="00BE674D" w:rsidRDefault="00BE674D" w:rsidP="00BE674D">
      <w:pPr>
        <w:widowControl/>
        <w:suppressAutoHyphens/>
        <w:autoSpaceDE/>
        <w:autoSpaceDN/>
        <w:adjustRightInd/>
        <w:rPr>
          <w:rFonts w:cs="Arial"/>
          <w:lang w:val="en-CA" w:eastAsia="ar-SA"/>
        </w:rPr>
      </w:pPr>
    </w:p>
    <w:p w14:paraId="238C4531" w14:textId="77777777" w:rsidR="00BE674D" w:rsidRPr="00BE674D" w:rsidRDefault="00BE674D" w:rsidP="00BE674D">
      <w:pPr>
        <w:widowControl/>
        <w:suppressAutoHyphens/>
        <w:autoSpaceDE/>
        <w:autoSpaceDN/>
        <w:adjustRightInd/>
        <w:rPr>
          <w:rFonts w:cs="Arial"/>
          <w:lang w:val="en-CA" w:eastAsia="ar-SA"/>
        </w:rPr>
      </w:pPr>
    </w:p>
    <w:p w14:paraId="574732C1"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To calculate the number of individuals in each life stage in the future (vector </w:t>
      </w:r>
      <w:r w:rsidRPr="00BE674D">
        <w:rPr>
          <w:rFonts w:cs="Arial"/>
          <w:i/>
          <w:lang w:val="en-CA" w:eastAsia="ar-SA"/>
        </w:rPr>
        <w:t>N</w:t>
      </w:r>
      <w:r w:rsidRPr="00BE674D">
        <w:rPr>
          <w:rFonts w:cs="Arial"/>
          <w:i/>
          <w:vertAlign w:val="subscript"/>
          <w:lang w:val="en-CA" w:eastAsia="ar-SA"/>
        </w:rPr>
        <w:t>t+1</w:t>
      </w:r>
      <w:r w:rsidRPr="00BE674D">
        <w:rPr>
          <w:rFonts w:cs="Arial"/>
          <w:lang w:val="en-CA" w:eastAsia="ar-SA"/>
        </w:rPr>
        <w:t xml:space="preserve">), we need to multiply the current number of individuals in each life stage (vector </w:t>
      </w:r>
      <w:proofErr w:type="spellStart"/>
      <w:r w:rsidRPr="00BE674D">
        <w:rPr>
          <w:rFonts w:cs="Arial"/>
          <w:i/>
          <w:lang w:val="en-CA" w:eastAsia="ar-SA"/>
        </w:rPr>
        <w:t>N</w:t>
      </w:r>
      <w:r w:rsidRPr="00BE674D">
        <w:rPr>
          <w:rFonts w:cs="Arial"/>
          <w:i/>
          <w:vertAlign w:val="subscript"/>
          <w:lang w:val="en-CA" w:eastAsia="ar-SA"/>
        </w:rPr>
        <w:t>t</w:t>
      </w:r>
      <w:proofErr w:type="spellEnd"/>
      <w:r w:rsidRPr="00BE674D">
        <w:rPr>
          <w:rFonts w:cs="Arial"/>
          <w:lang w:val="en-CA" w:eastAsia="ar-SA"/>
        </w:rPr>
        <w:t>) by the Stage-based Transition Matrix (</w:t>
      </w:r>
      <w:r w:rsidRPr="00BE674D">
        <w:rPr>
          <w:rFonts w:cs="Arial"/>
          <w:i/>
          <w:lang w:val="en-CA" w:eastAsia="ar-SA"/>
        </w:rPr>
        <w:t>M</w:t>
      </w:r>
      <w:r w:rsidRPr="00BE674D">
        <w:rPr>
          <w:rFonts w:cs="Arial"/>
          <w:lang w:val="en-CA" w:eastAsia="ar-SA"/>
        </w:rPr>
        <w:t>):</w:t>
      </w:r>
    </w:p>
    <w:p w14:paraId="6172FAAA" w14:textId="77777777" w:rsidR="00BE674D" w:rsidRPr="00BE674D" w:rsidRDefault="00BE674D" w:rsidP="00BE674D">
      <w:pPr>
        <w:widowControl/>
        <w:suppressAutoHyphens/>
        <w:autoSpaceDE/>
        <w:autoSpaceDN/>
        <w:adjustRightInd/>
        <w:rPr>
          <w:rFonts w:cs="Arial"/>
          <w:lang w:val="en-CA" w:eastAsia="ar-SA"/>
        </w:rPr>
      </w:pPr>
    </w:p>
    <w:p w14:paraId="130742D2" w14:textId="77777777" w:rsidR="00BE674D" w:rsidRPr="00BE674D" w:rsidRDefault="00BE674D" w:rsidP="00BE674D">
      <w:pPr>
        <w:widowControl/>
        <w:suppressAutoHyphens/>
        <w:autoSpaceDE/>
        <w:autoSpaceDN/>
        <w:adjustRightInd/>
        <w:rPr>
          <w:rFonts w:cs="Arial"/>
          <w:lang w:val="en-CA" w:eastAsia="ar-SA"/>
        </w:rPr>
      </w:pPr>
    </w:p>
    <w:p w14:paraId="189B3DD2" w14:textId="77777777" w:rsidR="00BE674D" w:rsidRPr="00BE674D" w:rsidRDefault="00BE674D" w:rsidP="00BE674D">
      <w:pPr>
        <w:widowControl/>
        <w:suppressAutoHyphens/>
        <w:autoSpaceDE/>
        <w:autoSpaceDN/>
        <w:adjustRightInd/>
        <w:rPr>
          <w:rFonts w:cs="Arial"/>
          <w:lang w:val="en-CA" w:eastAsia="ar-SA"/>
        </w:rPr>
      </w:pPr>
      <w:r>
        <w:rPr>
          <w:rFonts w:cs="Arial"/>
          <w:noProof/>
          <w:lang w:val="en-CA" w:eastAsia="en-CA"/>
        </w:rPr>
        <w:drawing>
          <wp:anchor distT="0" distB="0" distL="114300" distR="114300" simplePos="0" relativeHeight="251663360" behindDoc="0" locked="0" layoutInCell="1" allowOverlap="1" wp14:anchorId="35E1722E" wp14:editId="24E6324B">
            <wp:simplePos x="0" y="0"/>
            <wp:positionH relativeFrom="column">
              <wp:posOffset>1428750</wp:posOffset>
            </wp:positionH>
            <wp:positionV relativeFrom="paragraph">
              <wp:posOffset>-132715</wp:posOffset>
            </wp:positionV>
            <wp:extent cx="2863215" cy="1229995"/>
            <wp:effectExtent l="0" t="0" r="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3215" cy="1229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9F585D" w14:textId="77777777" w:rsidR="00BE674D" w:rsidRPr="00BE674D" w:rsidRDefault="00BE674D" w:rsidP="00BE674D">
      <w:pPr>
        <w:widowControl/>
        <w:suppressAutoHyphens/>
        <w:autoSpaceDE/>
        <w:autoSpaceDN/>
        <w:adjustRightInd/>
        <w:rPr>
          <w:rFonts w:cs="Arial"/>
          <w:lang w:val="en-CA" w:eastAsia="ar-SA"/>
        </w:rPr>
      </w:pPr>
    </w:p>
    <w:p w14:paraId="7A0DAEAA" w14:textId="77777777" w:rsidR="00BE674D" w:rsidRPr="00BE674D" w:rsidRDefault="00BE674D" w:rsidP="00BE674D">
      <w:pPr>
        <w:widowControl/>
        <w:suppressAutoHyphens/>
        <w:autoSpaceDE/>
        <w:autoSpaceDN/>
        <w:adjustRightInd/>
        <w:rPr>
          <w:rFonts w:cs="Arial"/>
          <w:lang w:val="en-CA" w:eastAsia="ar-SA"/>
        </w:rPr>
      </w:pPr>
    </w:p>
    <w:p w14:paraId="79F2A983" w14:textId="77777777" w:rsidR="00BE674D" w:rsidRPr="00BE674D" w:rsidRDefault="00BE674D" w:rsidP="00BE674D">
      <w:pPr>
        <w:widowControl/>
        <w:suppressAutoHyphens/>
        <w:autoSpaceDE/>
        <w:autoSpaceDN/>
        <w:adjustRightInd/>
        <w:rPr>
          <w:rFonts w:cs="Arial"/>
          <w:lang w:val="en-CA" w:eastAsia="ar-SA"/>
        </w:rPr>
      </w:pPr>
    </w:p>
    <w:p w14:paraId="6D5E0D3C" w14:textId="77777777" w:rsidR="00BE674D" w:rsidRPr="00BE674D" w:rsidRDefault="00BE674D" w:rsidP="00BE674D">
      <w:pPr>
        <w:widowControl/>
        <w:suppressAutoHyphens/>
        <w:autoSpaceDE/>
        <w:autoSpaceDN/>
        <w:adjustRightInd/>
        <w:rPr>
          <w:rFonts w:cs="Arial"/>
          <w:lang w:val="en-CA" w:eastAsia="ar-SA"/>
        </w:rPr>
      </w:pPr>
    </w:p>
    <w:p w14:paraId="4C2EA05F" w14:textId="77777777" w:rsidR="00BE674D" w:rsidRPr="00BE674D" w:rsidRDefault="00BE674D" w:rsidP="00BE674D">
      <w:pPr>
        <w:widowControl/>
        <w:suppressAutoHyphens/>
        <w:autoSpaceDE/>
        <w:autoSpaceDN/>
        <w:adjustRightInd/>
        <w:rPr>
          <w:rFonts w:cs="Arial"/>
          <w:lang w:val="en-CA" w:eastAsia="ar-SA"/>
        </w:rPr>
      </w:pPr>
    </w:p>
    <w:p w14:paraId="33CB33CE" w14:textId="77777777" w:rsidR="00BE674D" w:rsidRPr="00BE674D" w:rsidRDefault="00BE674D" w:rsidP="00BE674D">
      <w:pPr>
        <w:widowControl/>
        <w:suppressAutoHyphens/>
        <w:autoSpaceDE/>
        <w:autoSpaceDN/>
        <w:adjustRightInd/>
        <w:rPr>
          <w:rFonts w:cs="Arial"/>
          <w:lang w:val="en-CA" w:eastAsia="ar-SA"/>
        </w:rPr>
      </w:pPr>
    </w:p>
    <w:p w14:paraId="158F30C4" w14:textId="77777777" w:rsidR="00BE674D" w:rsidRPr="00BE674D" w:rsidRDefault="00BE674D" w:rsidP="00BE674D">
      <w:pPr>
        <w:widowControl/>
        <w:suppressAutoHyphens/>
        <w:autoSpaceDE/>
        <w:autoSpaceDN/>
        <w:adjustRightInd/>
        <w:rPr>
          <w:rFonts w:cs="Arial"/>
          <w:iCs/>
          <w:lang w:val="en-CA" w:eastAsia="ar-SA"/>
        </w:rPr>
      </w:pPr>
    </w:p>
    <w:p w14:paraId="314E9B42" w14:textId="77777777" w:rsidR="00BE674D" w:rsidRPr="00BE674D" w:rsidRDefault="00BE674D" w:rsidP="00BE674D">
      <w:pPr>
        <w:widowControl/>
        <w:suppressAutoHyphens/>
        <w:autoSpaceDE/>
        <w:autoSpaceDN/>
        <w:adjustRightInd/>
        <w:rPr>
          <w:rFonts w:cs="Arial"/>
          <w:lang w:val="en-CA" w:eastAsia="ar-SA"/>
        </w:rPr>
      </w:pPr>
      <w:r w:rsidRPr="00BE674D">
        <w:rPr>
          <w:rFonts w:cs="Arial"/>
          <w:iCs/>
          <w:lang w:val="en-CA" w:eastAsia="ar-SA"/>
        </w:rPr>
        <w:t xml:space="preserve">This is equivalent to the following equations </w:t>
      </w:r>
      <w:r w:rsidRPr="00BE674D">
        <w:rPr>
          <w:rFonts w:cs="Arial"/>
          <w:i/>
          <w:iCs/>
          <w:lang w:val="en-CA" w:eastAsia="ar-SA"/>
        </w:rPr>
        <w:t>(</w:t>
      </w:r>
      <w:r w:rsidRPr="00BE674D">
        <w:rPr>
          <w:rFonts w:cs="Arial"/>
          <w:i/>
          <w:lang w:val="en-CA" w:eastAsia="ar-SA"/>
        </w:rPr>
        <w:t>review the rules of matrix multiplication and convince yourself that this is true)</w:t>
      </w:r>
      <w:r w:rsidRPr="00BE674D">
        <w:rPr>
          <w:rFonts w:cs="Arial"/>
          <w:lang w:val="en-CA" w:eastAsia="ar-SA"/>
        </w:rPr>
        <w:t>:</w:t>
      </w:r>
    </w:p>
    <w:p w14:paraId="2FA6F477" w14:textId="77777777" w:rsidR="00BE674D" w:rsidRPr="00BE674D" w:rsidRDefault="00BE674D" w:rsidP="00BE674D">
      <w:pPr>
        <w:widowControl/>
        <w:suppressAutoHyphens/>
        <w:autoSpaceDE/>
        <w:autoSpaceDN/>
        <w:adjustRightInd/>
        <w:rPr>
          <w:rFonts w:cs="Arial"/>
          <w:iCs/>
          <w:lang w:val="en-CA" w:eastAsia="ar-SA"/>
        </w:rPr>
      </w:pPr>
    </w:p>
    <w:p w14:paraId="32FD49A1" w14:textId="77777777" w:rsidR="00BE674D" w:rsidRPr="00BE674D" w:rsidRDefault="00BE674D" w:rsidP="00BE674D">
      <w:pPr>
        <w:widowControl/>
        <w:suppressAutoHyphens/>
        <w:autoSpaceDE/>
        <w:autoSpaceDN/>
        <w:adjustRightInd/>
        <w:ind w:firstLine="708"/>
        <w:rPr>
          <w:rFonts w:cs="Arial"/>
          <w:lang w:val="fr-CA" w:eastAsia="ar-SA"/>
        </w:rPr>
      </w:pPr>
      <w:proofErr w:type="spellStart"/>
      <w:r w:rsidRPr="00BE674D">
        <w:rPr>
          <w:rFonts w:cs="Arial"/>
          <w:iCs/>
          <w:lang w:val="fr-CA" w:eastAsia="ar-SA"/>
        </w:rPr>
        <w:t>Larvae</w:t>
      </w:r>
      <w:proofErr w:type="spellEnd"/>
      <w:r w:rsidRPr="00BE674D">
        <w:rPr>
          <w:rFonts w:cs="Arial"/>
          <w:iCs/>
          <w:lang w:val="fr-CA" w:eastAsia="ar-SA"/>
        </w:rPr>
        <w:t> (</w:t>
      </w:r>
      <w:r w:rsidRPr="00BE674D">
        <w:rPr>
          <w:rFonts w:cs="Arial"/>
          <w:i/>
          <w:iCs/>
          <w:lang w:val="fr-CA" w:eastAsia="ar-SA"/>
        </w:rPr>
        <w:t>l</w:t>
      </w:r>
      <w:r w:rsidRPr="00BE674D">
        <w:rPr>
          <w:rFonts w:cs="Arial"/>
          <w:iCs/>
          <w:lang w:val="fr-CA" w:eastAsia="ar-SA"/>
        </w:rPr>
        <w:t>):</w:t>
      </w:r>
      <w:r w:rsidRPr="00BE674D">
        <w:rPr>
          <w:rFonts w:cs="Arial"/>
          <w:i/>
          <w:iCs/>
          <w:lang w:val="fr-CA" w:eastAsia="ar-SA"/>
        </w:rPr>
        <w:tab/>
      </w:r>
      <w:proofErr w:type="gramStart"/>
      <w:r w:rsidRPr="00BE674D">
        <w:rPr>
          <w:rFonts w:cs="Arial"/>
          <w:i/>
          <w:iCs/>
          <w:lang w:val="fr-CA" w:eastAsia="ar-SA"/>
        </w:rPr>
        <w:t>N</w:t>
      </w:r>
      <w:r w:rsidRPr="00BE674D">
        <w:rPr>
          <w:rFonts w:cs="Arial"/>
          <w:i/>
          <w:iCs/>
          <w:vertAlign w:val="subscript"/>
          <w:lang w:val="fr-CA" w:eastAsia="ar-SA"/>
        </w:rPr>
        <w:t>l,t</w:t>
      </w:r>
      <w:proofErr w:type="gramEnd"/>
      <w:r w:rsidRPr="00BE674D">
        <w:rPr>
          <w:rFonts w:cs="Arial"/>
          <w:i/>
          <w:iCs/>
          <w:vertAlign w:val="subscript"/>
          <w:lang w:val="fr-CA" w:eastAsia="ar-SA"/>
        </w:rPr>
        <w:t>+1</w:t>
      </w:r>
      <w:r w:rsidRPr="00BE674D">
        <w:rPr>
          <w:rFonts w:cs="Arial"/>
          <w:i/>
          <w:iCs/>
          <w:lang w:val="fr-CA" w:eastAsia="ar-SA"/>
        </w:rPr>
        <w:t xml:space="preserve"> = P</w:t>
      </w:r>
      <w:r w:rsidRPr="00BE674D">
        <w:rPr>
          <w:rFonts w:cs="Arial"/>
          <w:i/>
          <w:iCs/>
          <w:vertAlign w:val="subscript"/>
          <w:lang w:val="fr-CA" w:eastAsia="ar-SA"/>
        </w:rPr>
        <w:t xml:space="preserve">l </w:t>
      </w:r>
      <w:proofErr w:type="spellStart"/>
      <w:r w:rsidRPr="00BE674D">
        <w:rPr>
          <w:rFonts w:cs="Arial"/>
          <w:i/>
          <w:iCs/>
          <w:lang w:val="fr-CA" w:eastAsia="ar-SA"/>
        </w:rPr>
        <w:t>N</w:t>
      </w:r>
      <w:r w:rsidRPr="00BE674D">
        <w:rPr>
          <w:rFonts w:cs="Arial"/>
          <w:i/>
          <w:iCs/>
          <w:vertAlign w:val="subscript"/>
          <w:lang w:val="fr-CA" w:eastAsia="ar-SA"/>
        </w:rPr>
        <w:t>l,t</w:t>
      </w:r>
      <w:proofErr w:type="spellEnd"/>
      <w:r w:rsidRPr="00BE674D">
        <w:rPr>
          <w:rFonts w:cs="Arial"/>
          <w:i/>
          <w:iCs/>
          <w:lang w:val="fr-CA" w:eastAsia="ar-SA"/>
        </w:rPr>
        <w:t xml:space="preserve"> + F</w:t>
      </w:r>
      <w:r w:rsidRPr="00BE674D">
        <w:rPr>
          <w:rFonts w:cs="Arial"/>
          <w:i/>
          <w:iCs/>
          <w:vertAlign w:val="subscript"/>
          <w:lang w:val="fr-CA" w:eastAsia="ar-SA"/>
        </w:rPr>
        <w:t xml:space="preserve">a </w:t>
      </w:r>
      <w:proofErr w:type="spellStart"/>
      <w:r w:rsidRPr="00BE674D">
        <w:rPr>
          <w:rFonts w:cs="Arial"/>
          <w:i/>
          <w:iCs/>
          <w:lang w:val="fr-CA" w:eastAsia="ar-SA"/>
        </w:rPr>
        <w:t>N</w:t>
      </w:r>
      <w:r w:rsidRPr="00BE674D">
        <w:rPr>
          <w:rFonts w:cs="Arial"/>
          <w:i/>
          <w:iCs/>
          <w:vertAlign w:val="subscript"/>
          <w:lang w:val="fr-CA" w:eastAsia="ar-SA"/>
        </w:rPr>
        <w:t>a,t</w:t>
      </w:r>
      <w:proofErr w:type="spellEnd"/>
      <w:r w:rsidRPr="00BE674D">
        <w:rPr>
          <w:rFonts w:cs="Arial"/>
          <w:i/>
          <w:iCs/>
          <w:lang w:val="fr-CA" w:eastAsia="ar-SA"/>
        </w:rPr>
        <w:t xml:space="preserve"> </w:t>
      </w:r>
      <w:r w:rsidRPr="00BE674D">
        <w:rPr>
          <w:rFonts w:cs="Arial"/>
          <w:iCs/>
          <w:lang w:val="fr-CA" w:eastAsia="ar-SA"/>
        </w:rPr>
        <w:tab/>
        <w:t>(1)</w:t>
      </w:r>
    </w:p>
    <w:p w14:paraId="39FE7B82" w14:textId="77777777" w:rsidR="00BE674D" w:rsidRPr="00BE674D" w:rsidRDefault="00BE674D" w:rsidP="00BE674D">
      <w:pPr>
        <w:widowControl/>
        <w:suppressAutoHyphens/>
        <w:autoSpaceDE/>
        <w:autoSpaceDN/>
        <w:adjustRightInd/>
        <w:rPr>
          <w:rFonts w:cs="Arial"/>
          <w:lang w:val="fr-CA" w:eastAsia="ar-SA"/>
        </w:rPr>
      </w:pPr>
    </w:p>
    <w:p w14:paraId="72D4F1C8" w14:textId="77777777" w:rsidR="00BE674D" w:rsidRPr="00BE674D" w:rsidRDefault="00BE674D" w:rsidP="00BE674D">
      <w:pPr>
        <w:widowControl/>
        <w:suppressAutoHyphens/>
        <w:autoSpaceDE/>
        <w:autoSpaceDN/>
        <w:adjustRightInd/>
        <w:rPr>
          <w:rFonts w:cs="Arial"/>
          <w:iCs/>
          <w:lang w:val="fr-CA" w:eastAsia="ar-SA"/>
        </w:rPr>
      </w:pPr>
      <w:r w:rsidRPr="00BE674D">
        <w:rPr>
          <w:rFonts w:cs="Arial"/>
          <w:i/>
          <w:iCs/>
          <w:lang w:val="fr-CA" w:eastAsia="ar-SA"/>
        </w:rPr>
        <w:lastRenderedPageBreak/>
        <w:tab/>
      </w:r>
      <w:proofErr w:type="spellStart"/>
      <w:r w:rsidRPr="00BE674D">
        <w:rPr>
          <w:rFonts w:cs="Arial"/>
          <w:iCs/>
          <w:lang w:val="fr-CA" w:eastAsia="ar-SA"/>
        </w:rPr>
        <w:t>Pupae</w:t>
      </w:r>
      <w:proofErr w:type="spellEnd"/>
      <w:r w:rsidRPr="00BE674D">
        <w:rPr>
          <w:rFonts w:cs="Arial"/>
          <w:iCs/>
          <w:lang w:val="fr-CA" w:eastAsia="ar-SA"/>
        </w:rPr>
        <w:t> (</w:t>
      </w:r>
      <w:r w:rsidRPr="00BE674D">
        <w:rPr>
          <w:rFonts w:cs="Arial"/>
          <w:i/>
          <w:iCs/>
          <w:lang w:val="fr-CA" w:eastAsia="ar-SA"/>
        </w:rPr>
        <w:t>p</w:t>
      </w:r>
      <w:r w:rsidRPr="00BE674D">
        <w:rPr>
          <w:rFonts w:cs="Arial"/>
          <w:iCs/>
          <w:lang w:val="fr-CA" w:eastAsia="ar-SA"/>
        </w:rPr>
        <w:t>):</w:t>
      </w:r>
      <w:r w:rsidRPr="00BE674D">
        <w:rPr>
          <w:rFonts w:cs="Arial"/>
          <w:i/>
          <w:iCs/>
          <w:lang w:val="fr-CA" w:eastAsia="ar-SA"/>
        </w:rPr>
        <w:t xml:space="preserve"> </w:t>
      </w:r>
      <w:r w:rsidRPr="00BE674D">
        <w:rPr>
          <w:rFonts w:cs="Arial"/>
          <w:i/>
          <w:iCs/>
          <w:lang w:val="fr-CA" w:eastAsia="ar-SA"/>
        </w:rPr>
        <w:tab/>
      </w:r>
      <w:proofErr w:type="gramStart"/>
      <w:r w:rsidRPr="00BE674D">
        <w:rPr>
          <w:rFonts w:cs="Arial"/>
          <w:i/>
          <w:iCs/>
          <w:lang w:val="fr-CA" w:eastAsia="ar-SA"/>
        </w:rPr>
        <w:t>N</w:t>
      </w:r>
      <w:r w:rsidRPr="00BE674D">
        <w:rPr>
          <w:rFonts w:cs="Arial"/>
          <w:i/>
          <w:iCs/>
          <w:vertAlign w:val="subscript"/>
          <w:lang w:val="fr-CA" w:eastAsia="ar-SA"/>
        </w:rPr>
        <w:t>p,t</w:t>
      </w:r>
      <w:proofErr w:type="gramEnd"/>
      <w:r w:rsidRPr="00BE674D">
        <w:rPr>
          <w:rFonts w:cs="Arial"/>
          <w:i/>
          <w:iCs/>
          <w:vertAlign w:val="subscript"/>
          <w:lang w:val="fr-CA" w:eastAsia="ar-SA"/>
        </w:rPr>
        <w:t>+1</w:t>
      </w:r>
      <w:r w:rsidRPr="00BE674D">
        <w:rPr>
          <w:rFonts w:cs="Arial"/>
          <w:i/>
          <w:iCs/>
          <w:lang w:val="fr-CA" w:eastAsia="ar-SA"/>
        </w:rPr>
        <w:t xml:space="preserve"> = </w:t>
      </w:r>
      <w:proofErr w:type="spellStart"/>
      <w:r w:rsidRPr="00BE674D">
        <w:rPr>
          <w:rFonts w:cs="Arial"/>
          <w:i/>
          <w:iCs/>
          <w:lang w:val="fr-CA" w:eastAsia="ar-SA"/>
        </w:rPr>
        <w:t>G</w:t>
      </w:r>
      <w:r w:rsidRPr="00BE674D">
        <w:rPr>
          <w:rFonts w:cs="Arial"/>
          <w:i/>
          <w:iCs/>
          <w:vertAlign w:val="subscript"/>
          <w:lang w:val="fr-CA" w:eastAsia="ar-SA"/>
        </w:rPr>
        <w:t>l</w:t>
      </w:r>
      <w:r w:rsidRPr="00BE674D">
        <w:rPr>
          <w:rFonts w:cs="Arial"/>
          <w:i/>
          <w:iCs/>
          <w:lang w:val="fr-CA" w:eastAsia="ar-SA"/>
        </w:rPr>
        <w:t>N</w:t>
      </w:r>
      <w:r w:rsidRPr="00BE674D">
        <w:rPr>
          <w:rFonts w:cs="Arial"/>
          <w:i/>
          <w:iCs/>
          <w:vertAlign w:val="subscript"/>
          <w:lang w:val="fr-CA" w:eastAsia="ar-SA"/>
        </w:rPr>
        <w:t>l,t</w:t>
      </w:r>
      <w:proofErr w:type="spellEnd"/>
      <w:r w:rsidRPr="00BE674D">
        <w:rPr>
          <w:rFonts w:cs="Arial"/>
          <w:i/>
          <w:iCs/>
          <w:lang w:val="fr-CA" w:eastAsia="ar-SA"/>
        </w:rPr>
        <w:t xml:space="preserve"> + P</w:t>
      </w:r>
      <w:r w:rsidRPr="00BE674D">
        <w:rPr>
          <w:rFonts w:cs="Arial"/>
          <w:i/>
          <w:iCs/>
          <w:vertAlign w:val="subscript"/>
          <w:lang w:val="fr-CA" w:eastAsia="ar-SA"/>
        </w:rPr>
        <w:t xml:space="preserve">p </w:t>
      </w:r>
      <w:proofErr w:type="spellStart"/>
      <w:r w:rsidRPr="00BE674D">
        <w:rPr>
          <w:rFonts w:cs="Arial"/>
          <w:i/>
          <w:iCs/>
          <w:lang w:val="fr-CA" w:eastAsia="ar-SA"/>
        </w:rPr>
        <w:t>N</w:t>
      </w:r>
      <w:r w:rsidRPr="00BE674D">
        <w:rPr>
          <w:rFonts w:cs="Arial"/>
          <w:i/>
          <w:iCs/>
          <w:vertAlign w:val="subscript"/>
          <w:lang w:val="fr-CA" w:eastAsia="ar-SA"/>
        </w:rPr>
        <w:t>p,t</w:t>
      </w:r>
      <w:proofErr w:type="spellEnd"/>
      <w:r w:rsidRPr="00BE674D">
        <w:rPr>
          <w:rFonts w:cs="Arial"/>
          <w:i/>
          <w:iCs/>
          <w:lang w:val="fr-CA" w:eastAsia="ar-SA"/>
        </w:rPr>
        <w:t xml:space="preserve"> </w:t>
      </w:r>
      <w:r w:rsidRPr="00BE674D">
        <w:rPr>
          <w:rFonts w:cs="Arial"/>
          <w:iCs/>
          <w:lang w:val="fr-CA" w:eastAsia="ar-SA"/>
        </w:rPr>
        <w:tab/>
        <w:t>(2)</w:t>
      </w:r>
    </w:p>
    <w:p w14:paraId="6E4C7167" w14:textId="77777777" w:rsidR="00BE674D" w:rsidRPr="00BE674D" w:rsidRDefault="00BE674D" w:rsidP="00BE674D">
      <w:pPr>
        <w:widowControl/>
        <w:suppressAutoHyphens/>
        <w:autoSpaceDE/>
        <w:autoSpaceDN/>
        <w:adjustRightInd/>
        <w:rPr>
          <w:rFonts w:cs="Arial"/>
          <w:lang w:val="fr-FR" w:eastAsia="ar-SA"/>
        </w:rPr>
      </w:pPr>
    </w:p>
    <w:p w14:paraId="05A75E0E" w14:textId="77777777" w:rsidR="00BE674D" w:rsidRPr="00BE674D" w:rsidRDefault="00BE674D" w:rsidP="00BE674D">
      <w:pPr>
        <w:widowControl/>
        <w:suppressAutoHyphens/>
        <w:autoSpaceDE/>
        <w:autoSpaceDN/>
        <w:adjustRightInd/>
        <w:rPr>
          <w:rFonts w:cs="Arial"/>
          <w:lang w:val="fr-CA" w:eastAsia="ar-SA"/>
        </w:rPr>
      </w:pPr>
      <w:r w:rsidRPr="00BE674D">
        <w:rPr>
          <w:rFonts w:cs="Arial"/>
          <w:i/>
          <w:iCs/>
          <w:lang w:val="fr-CA" w:eastAsia="ar-SA"/>
        </w:rPr>
        <w:tab/>
      </w:r>
      <w:proofErr w:type="spellStart"/>
      <w:r w:rsidRPr="00BE674D">
        <w:rPr>
          <w:rFonts w:cs="Arial"/>
          <w:iCs/>
          <w:lang w:val="fr-CA" w:eastAsia="ar-SA"/>
        </w:rPr>
        <w:t>Adults</w:t>
      </w:r>
      <w:proofErr w:type="spellEnd"/>
      <w:r w:rsidRPr="00BE674D">
        <w:rPr>
          <w:rFonts w:cs="Arial"/>
          <w:iCs/>
          <w:lang w:val="fr-CA" w:eastAsia="ar-SA"/>
        </w:rPr>
        <w:t> (</w:t>
      </w:r>
      <w:r w:rsidRPr="00BE674D">
        <w:rPr>
          <w:rFonts w:cs="Arial"/>
          <w:i/>
          <w:iCs/>
          <w:lang w:val="fr-CA" w:eastAsia="ar-SA"/>
        </w:rPr>
        <w:t>a</w:t>
      </w:r>
      <w:r w:rsidRPr="00BE674D">
        <w:rPr>
          <w:rFonts w:cs="Arial"/>
          <w:iCs/>
          <w:lang w:val="fr-CA" w:eastAsia="ar-SA"/>
        </w:rPr>
        <w:t>):</w:t>
      </w:r>
      <w:r w:rsidRPr="00BE674D">
        <w:rPr>
          <w:rFonts w:cs="Arial"/>
          <w:i/>
          <w:iCs/>
          <w:lang w:val="fr-CA" w:eastAsia="ar-SA"/>
        </w:rPr>
        <w:t xml:space="preserve"> </w:t>
      </w:r>
      <w:r w:rsidRPr="00BE674D">
        <w:rPr>
          <w:rFonts w:cs="Arial"/>
          <w:i/>
          <w:iCs/>
          <w:lang w:val="fr-CA" w:eastAsia="ar-SA"/>
        </w:rPr>
        <w:tab/>
      </w:r>
      <w:proofErr w:type="gramStart"/>
      <w:r w:rsidRPr="00BE674D">
        <w:rPr>
          <w:rFonts w:cs="Arial"/>
          <w:i/>
          <w:iCs/>
          <w:lang w:val="fr-CA" w:eastAsia="ar-SA"/>
        </w:rPr>
        <w:t>N</w:t>
      </w:r>
      <w:r w:rsidRPr="00BE674D">
        <w:rPr>
          <w:rFonts w:cs="Arial"/>
          <w:i/>
          <w:iCs/>
          <w:vertAlign w:val="subscript"/>
          <w:lang w:val="fr-CA" w:eastAsia="ar-SA"/>
        </w:rPr>
        <w:t>a,t</w:t>
      </w:r>
      <w:proofErr w:type="gramEnd"/>
      <w:r w:rsidRPr="00BE674D">
        <w:rPr>
          <w:rFonts w:cs="Arial"/>
          <w:i/>
          <w:iCs/>
          <w:vertAlign w:val="subscript"/>
          <w:lang w:val="fr-CA" w:eastAsia="ar-SA"/>
        </w:rPr>
        <w:t>+1</w:t>
      </w:r>
      <w:r w:rsidRPr="00BE674D">
        <w:rPr>
          <w:rFonts w:cs="Arial"/>
          <w:i/>
          <w:iCs/>
          <w:lang w:val="fr-CA" w:eastAsia="ar-SA"/>
        </w:rPr>
        <w:t xml:space="preserve"> = G</w:t>
      </w:r>
      <w:r w:rsidRPr="00BE674D">
        <w:rPr>
          <w:rFonts w:cs="Arial"/>
          <w:i/>
          <w:iCs/>
          <w:vertAlign w:val="subscript"/>
          <w:lang w:val="fr-CA" w:eastAsia="ar-SA"/>
        </w:rPr>
        <w:t xml:space="preserve">p </w:t>
      </w:r>
      <w:proofErr w:type="spellStart"/>
      <w:r w:rsidRPr="00BE674D">
        <w:rPr>
          <w:rFonts w:cs="Arial"/>
          <w:i/>
          <w:iCs/>
          <w:lang w:val="fr-CA" w:eastAsia="ar-SA"/>
        </w:rPr>
        <w:t>N</w:t>
      </w:r>
      <w:r w:rsidRPr="00BE674D">
        <w:rPr>
          <w:rFonts w:cs="Arial"/>
          <w:i/>
          <w:iCs/>
          <w:vertAlign w:val="subscript"/>
          <w:lang w:val="fr-CA" w:eastAsia="ar-SA"/>
        </w:rPr>
        <w:t>p,t</w:t>
      </w:r>
      <w:proofErr w:type="spellEnd"/>
      <w:r w:rsidRPr="00BE674D">
        <w:rPr>
          <w:rFonts w:cs="Arial"/>
          <w:i/>
          <w:iCs/>
          <w:lang w:val="fr-CA" w:eastAsia="ar-SA"/>
        </w:rPr>
        <w:t xml:space="preserve"> + P</w:t>
      </w:r>
      <w:r w:rsidRPr="00BE674D">
        <w:rPr>
          <w:rFonts w:cs="Arial"/>
          <w:i/>
          <w:iCs/>
          <w:vertAlign w:val="subscript"/>
          <w:lang w:val="fr-CA" w:eastAsia="ar-SA"/>
        </w:rPr>
        <w:t xml:space="preserve">a </w:t>
      </w:r>
      <w:proofErr w:type="spellStart"/>
      <w:r w:rsidRPr="00BE674D">
        <w:rPr>
          <w:rFonts w:cs="Arial"/>
          <w:i/>
          <w:iCs/>
          <w:lang w:val="fr-CA" w:eastAsia="ar-SA"/>
        </w:rPr>
        <w:t>N</w:t>
      </w:r>
      <w:r w:rsidRPr="00BE674D">
        <w:rPr>
          <w:rFonts w:cs="Arial"/>
          <w:i/>
          <w:iCs/>
          <w:vertAlign w:val="subscript"/>
          <w:lang w:val="fr-CA" w:eastAsia="ar-SA"/>
        </w:rPr>
        <w:t>a,t</w:t>
      </w:r>
      <w:proofErr w:type="spellEnd"/>
      <w:r w:rsidRPr="00BE674D">
        <w:rPr>
          <w:rFonts w:cs="Arial"/>
          <w:iCs/>
          <w:vertAlign w:val="subscript"/>
          <w:lang w:val="fr-CA" w:eastAsia="ar-SA"/>
        </w:rPr>
        <w:tab/>
      </w:r>
      <w:r w:rsidRPr="00BE674D">
        <w:rPr>
          <w:rFonts w:cs="Arial"/>
          <w:iCs/>
          <w:lang w:val="fr-CA" w:eastAsia="ar-SA"/>
        </w:rPr>
        <w:t>(3)</w:t>
      </w:r>
    </w:p>
    <w:p w14:paraId="00CFE647" w14:textId="77777777" w:rsidR="00BE674D" w:rsidRPr="00BE674D" w:rsidRDefault="00BE674D" w:rsidP="00BE674D">
      <w:pPr>
        <w:widowControl/>
        <w:suppressAutoHyphens/>
        <w:autoSpaceDE/>
        <w:autoSpaceDN/>
        <w:adjustRightInd/>
        <w:rPr>
          <w:rFonts w:cs="Arial"/>
          <w:lang w:val="fr-CA" w:eastAsia="ar-SA"/>
        </w:rPr>
      </w:pPr>
    </w:p>
    <w:p w14:paraId="42C1E532"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This calculation can be repeated for as many time steps as needed to understand the projected population dynamics. </w:t>
      </w:r>
    </w:p>
    <w:p w14:paraId="238279DF" w14:textId="77777777" w:rsidR="00BE674D" w:rsidRPr="00BE674D" w:rsidRDefault="00BE674D" w:rsidP="00BE674D">
      <w:pPr>
        <w:widowControl/>
        <w:suppressAutoHyphens/>
        <w:autoSpaceDE/>
        <w:autoSpaceDN/>
        <w:adjustRightInd/>
        <w:rPr>
          <w:rFonts w:cs="Arial"/>
          <w:b/>
          <w:lang w:val="en-CA" w:eastAsia="ar-SA"/>
        </w:rPr>
      </w:pPr>
    </w:p>
    <w:p w14:paraId="5F8A229F" w14:textId="77777777" w:rsidR="00BE674D" w:rsidRPr="00BE674D" w:rsidRDefault="00BE674D" w:rsidP="00BE674D">
      <w:pPr>
        <w:widowControl/>
        <w:suppressAutoHyphens/>
        <w:autoSpaceDE/>
        <w:autoSpaceDN/>
        <w:adjustRightInd/>
        <w:rPr>
          <w:rFonts w:cs="Arial"/>
          <w:b/>
          <w:lang w:val="en-CA" w:eastAsia="ar-SA"/>
        </w:rPr>
      </w:pPr>
    </w:p>
    <w:p w14:paraId="515F19F5" w14:textId="77777777" w:rsidR="00BE674D" w:rsidRPr="00BE674D" w:rsidRDefault="00BE674D" w:rsidP="00BE674D">
      <w:pPr>
        <w:widowControl/>
        <w:suppressAutoHyphens/>
        <w:autoSpaceDE/>
        <w:autoSpaceDN/>
        <w:adjustRightInd/>
        <w:rPr>
          <w:rFonts w:cs="Arial"/>
          <w:b/>
          <w:lang w:val="en-CA" w:eastAsia="ar-SA"/>
        </w:rPr>
      </w:pPr>
      <w:r w:rsidRPr="00BE674D">
        <w:rPr>
          <w:rFonts w:cs="Arial"/>
          <w:b/>
          <w:lang w:val="en-CA" w:eastAsia="ar-SA"/>
        </w:rPr>
        <w:t>B. Estimating variables in the Stage-based Transition Matrix:</w:t>
      </w:r>
    </w:p>
    <w:p w14:paraId="4873B0EF" w14:textId="77777777" w:rsidR="00BE674D" w:rsidRPr="00BE674D" w:rsidRDefault="00BE674D" w:rsidP="00BE674D">
      <w:pPr>
        <w:widowControl/>
        <w:suppressAutoHyphens/>
        <w:autoSpaceDE/>
        <w:autoSpaceDN/>
        <w:adjustRightInd/>
        <w:rPr>
          <w:rFonts w:cs="Arial"/>
          <w:lang w:val="en-CA" w:eastAsia="ar-SA"/>
        </w:rPr>
      </w:pPr>
    </w:p>
    <w:p w14:paraId="19578E01"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We will model time discretely and we will use the shortest life stage (</w:t>
      </w:r>
      <w:proofErr w:type="gramStart"/>
      <w:r w:rsidRPr="00BE674D">
        <w:rPr>
          <w:rFonts w:cs="Arial"/>
          <w:lang w:val="en-CA" w:eastAsia="ar-SA"/>
        </w:rPr>
        <w:t>i.e.</w:t>
      </w:r>
      <w:proofErr w:type="gramEnd"/>
      <w:r w:rsidRPr="00BE674D">
        <w:rPr>
          <w:rFonts w:cs="Arial"/>
          <w:lang w:val="en-CA" w:eastAsia="ar-SA"/>
        </w:rPr>
        <w:t xml:space="preserve"> lowest common denominator, which is pupa; Table 1) to set the length of a time step to 20 days. When doing </w:t>
      </w:r>
      <w:proofErr w:type="gramStart"/>
      <w:r w:rsidRPr="00BE674D">
        <w:rPr>
          <w:rFonts w:cs="Arial"/>
          <w:lang w:val="en-CA" w:eastAsia="ar-SA"/>
        </w:rPr>
        <w:t>calculations</w:t>
      </w:r>
      <w:proofErr w:type="gramEnd"/>
      <w:r w:rsidRPr="00BE674D">
        <w:rPr>
          <w:rFonts w:cs="Arial"/>
          <w:lang w:val="en-CA" w:eastAsia="ar-SA"/>
        </w:rPr>
        <w:t xml:space="preserve"> it is usually more convenient to measure time in time step units and when interpreting the model it is clearer to express time in days. Remember that we may always convert back and forth between units of days and units of time steps.  </w:t>
      </w:r>
    </w:p>
    <w:p w14:paraId="4EEF7349" w14:textId="77777777" w:rsidR="00BE674D" w:rsidRPr="00BE674D" w:rsidRDefault="00BE674D" w:rsidP="00BE674D">
      <w:pPr>
        <w:widowControl/>
        <w:suppressAutoHyphens/>
        <w:autoSpaceDE/>
        <w:autoSpaceDN/>
        <w:adjustRightInd/>
        <w:rPr>
          <w:rFonts w:cs="Arial"/>
          <w:lang w:val="en-CA" w:eastAsia="ar-SA"/>
        </w:rPr>
      </w:pPr>
    </w:p>
    <w:p w14:paraId="532696D4"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To use the Stage-based Transition Matrix </w:t>
      </w:r>
      <w:r w:rsidRPr="00BE674D">
        <w:rPr>
          <w:rFonts w:cs="Arial"/>
          <w:b/>
          <w:lang w:val="en-CA" w:eastAsia="ar-SA"/>
        </w:rPr>
        <w:t xml:space="preserve">we need to estimate three vital rates for each life stage: </w:t>
      </w:r>
      <w:proofErr w:type="spellStart"/>
      <w:r w:rsidRPr="00BE674D">
        <w:rPr>
          <w:rFonts w:cs="Arial"/>
          <w:b/>
          <w:i/>
          <w:lang w:val="en-CA" w:eastAsia="ar-SA"/>
        </w:rPr>
        <w:t>F</w:t>
      </w:r>
      <w:r w:rsidRPr="00BE674D">
        <w:rPr>
          <w:rFonts w:cs="Arial"/>
          <w:b/>
          <w:i/>
          <w:vertAlign w:val="subscript"/>
          <w:lang w:val="en-CA" w:eastAsia="ar-SA"/>
        </w:rPr>
        <w:t>z</w:t>
      </w:r>
      <w:proofErr w:type="spellEnd"/>
      <w:r w:rsidRPr="00BE674D">
        <w:rPr>
          <w:rFonts w:cs="Arial"/>
          <w:b/>
          <w:i/>
          <w:lang w:val="en-CA" w:eastAsia="ar-SA"/>
        </w:rPr>
        <w:t xml:space="preserve">, </w:t>
      </w:r>
      <w:proofErr w:type="spellStart"/>
      <w:r w:rsidRPr="00BE674D">
        <w:rPr>
          <w:rFonts w:cs="Arial"/>
          <w:b/>
          <w:i/>
          <w:lang w:val="en-CA" w:eastAsia="ar-SA"/>
        </w:rPr>
        <w:t>P</w:t>
      </w:r>
      <w:r w:rsidRPr="00BE674D">
        <w:rPr>
          <w:rFonts w:cs="Arial"/>
          <w:b/>
          <w:i/>
          <w:vertAlign w:val="subscript"/>
          <w:lang w:val="en-CA" w:eastAsia="ar-SA"/>
        </w:rPr>
        <w:t>z</w:t>
      </w:r>
      <w:proofErr w:type="spellEnd"/>
      <w:r w:rsidRPr="00BE674D">
        <w:rPr>
          <w:rFonts w:cs="Arial"/>
          <w:b/>
          <w:i/>
          <w:lang w:val="en-CA" w:eastAsia="ar-SA"/>
        </w:rPr>
        <w:t xml:space="preserve">, </w:t>
      </w:r>
      <w:proofErr w:type="spellStart"/>
      <w:r w:rsidRPr="00BE674D">
        <w:rPr>
          <w:rFonts w:cs="Arial"/>
          <w:b/>
          <w:i/>
          <w:lang w:val="en-CA" w:eastAsia="ar-SA"/>
        </w:rPr>
        <w:t>G</w:t>
      </w:r>
      <w:r w:rsidRPr="00BE674D">
        <w:rPr>
          <w:rFonts w:cs="Arial"/>
          <w:b/>
          <w:i/>
          <w:vertAlign w:val="subscript"/>
          <w:lang w:val="en-CA" w:eastAsia="ar-SA"/>
        </w:rPr>
        <w:t>z</w:t>
      </w:r>
      <w:proofErr w:type="spellEnd"/>
      <w:r w:rsidRPr="00BE674D">
        <w:rPr>
          <w:rFonts w:cs="Arial"/>
          <w:lang w:val="en-CA" w:eastAsia="ar-SA"/>
        </w:rPr>
        <w:t>. Some will be estimated with the data collected during the mealworm lab, others with published data for this species (Table 1). The Excel file for this lab will guide you through these calculations. (</w:t>
      </w:r>
      <w:r w:rsidRPr="00BE674D">
        <w:rPr>
          <w:rFonts w:cs="Arial"/>
          <w:i/>
          <w:u w:val="single"/>
          <w:lang w:val="en-CA" w:eastAsia="ar-SA"/>
        </w:rPr>
        <w:t>Note</w:t>
      </w:r>
      <w:r w:rsidRPr="00BE674D">
        <w:rPr>
          <w:rFonts w:cs="Arial"/>
          <w:i/>
          <w:lang w:val="en-CA" w:eastAsia="ar-SA"/>
        </w:rPr>
        <w:t>: Follow the instructions carefully in the Excel file. Enter your data and estimates in shaded areas. Do not enter anything where it says #VALUE! – these are equations that will turn into numbers after you have entered numbers in the shaded cells)</w:t>
      </w:r>
      <w:r w:rsidRPr="00BE674D">
        <w:rPr>
          <w:rFonts w:cs="Arial"/>
          <w:lang w:val="en-CA" w:eastAsia="ar-SA"/>
        </w:rPr>
        <w:t xml:space="preserve">. </w:t>
      </w:r>
    </w:p>
    <w:p w14:paraId="0A751EA8" w14:textId="77777777" w:rsidR="00BE674D" w:rsidRPr="00BE674D" w:rsidRDefault="00BE674D" w:rsidP="00BE674D">
      <w:pPr>
        <w:widowControl/>
        <w:suppressAutoHyphens/>
        <w:autoSpaceDE/>
        <w:autoSpaceDN/>
        <w:adjustRightInd/>
        <w:rPr>
          <w:rFonts w:cs="Arial"/>
          <w:lang w:val="en-CA" w:eastAsia="ar-SA"/>
        </w:rPr>
      </w:pPr>
    </w:p>
    <w:p w14:paraId="4A25CC20" w14:textId="77777777" w:rsidR="00BE674D" w:rsidRPr="00BE674D" w:rsidRDefault="00BE674D" w:rsidP="00BE674D">
      <w:pPr>
        <w:widowControl/>
        <w:suppressAutoHyphens/>
        <w:autoSpaceDE/>
        <w:autoSpaceDN/>
        <w:adjustRightInd/>
        <w:rPr>
          <w:rFonts w:cs="Arial"/>
          <w:i/>
          <w:iCs/>
          <w:lang w:val="en-CA" w:eastAsia="ar-SA"/>
        </w:rPr>
      </w:pPr>
      <w:r w:rsidRPr="00BE674D">
        <w:rPr>
          <w:rFonts w:cs="Arial"/>
          <w:lang w:val="en-CA" w:eastAsia="ar-SA"/>
        </w:rPr>
        <w:t xml:space="preserve">Table 1. Life history parameters for </w:t>
      </w:r>
      <w:r w:rsidRPr="00BE674D">
        <w:rPr>
          <w:rFonts w:cs="Arial"/>
          <w:i/>
          <w:iCs/>
          <w:lang w:val="en-CA" w:eastAsia="ar-SA"/>
        </w:rPr>
        <w:t>Tenebrio molitor.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1234"/>
        <w:gridCol w:w="1675"/>
        <w:gridCol w:w="4141"/>
      </w:tblGrid>
      <w:tr w:rsidR="00BE674D" w:rsidRPr="00BE674D" w14:paraId="646DCD7D" w14:textId="77777777" w:rsidTr="00441368">
        <w:tc>
          <w:tcPr>
            <w:tcW w:w="2408" w:type="dxa"/>
            <w:shd w:val="clear" w:color="auto" w:fill="auto"/>
            <w:vAlign w:val="center"/>
          </w:tcPr>
          <w:p w14:paraId="2714D133" w14:textId="77777777" w:rsidR="00BE674D" w:rsidRPr="00BE674D" w:rsidRDefault="00BE674D" w:rsidP="00BE674D">
            <w:pPr>
              <w:widowControl/>
              <w:suppressAutoHyphens/>
              <w:autoSpaceDE/>
              <w:autoSpaceDN/>
              <w:adjustRightInd/>
              <w:jc w:val="center"/>
              <w:rPr>
                <w:rFonts w:cs="Arial"/>
                <w:b/>
                <w:lang w:val="en-CA" w:eastAsia="ar-SA"/>
              </w:rPr>
            </w:pPr>
            <w:r w:rsidRPr="00BE674D">
              <w:rPr>
                <w:rFonts w:cs="Arial"/>
                <w:b/>
                <w:lang w:val="en-CA" w:eastAsia="ar-SA"/>
              </w:rPr>
              <w:t>Life history parameter</w:t>
            </w:r>
          </w:p>
        </w:tc>
        <w:tc>
          <w:tcPr>
            <w:tcW w:w="1244" w:type="dxa"/>
            <w:shd w:val="clear" w:color="auto" w:fill="auto"/>
            <w:vAlign w:val="center"/>
          </w:tcPr>
          <w:p w14:paraId="64AA68BE" w14:textId="77777777" w:rsidR="00BE674D" w:rsidRPr="00BE674D" w:rsidRDefault="00BE674D" w:rsidP="00BE674D">
            <w:pPr>
              <w:widowControl/>
              <w:suppressAutoHyphens/>
              <w:autoSpaceDE/>
              <w:autoSpaceDN/>
              <w:adjustRightInd/>
              <w:jc w:val="center"/>
              <w:rPr>
                <w:rFonts w:cs="Arial"/>
                <w:b/>
                <w:lang w:val="en-CA" w:eastAsia="ar-SA"/>
              </w:rPr>
            </w:pPr>
            <w:r w:rsidRPr="00BE674D">
              <w:rPr>
                <w:rFonts w:cs="Arial"/>
                <w:b/>
                <w:lang w:val="en-CA" w:eastAsia="ar-SA"/>
              </w:rPr>
              <w:t>Typical value</w:t>
            </w:r>
          </w:p>
        </w:tc>
        <w:tc>
          <w:tcPr>
            <w:tcW w:w="1701" w:type="dxa"/>
            <w:shd w:val="clear" w:color="auto" w:fill="auto"/>
            <w:vAlign w:val="center"/>
          </w:tcPr>
          <w:p w14:paraId="78812B58" w14:textId="77777777" w:rsidR="00BE674D" w:rsidRPr="00BE674D" w:rsidRDefault="00BE674D" w:rsidP="00BE674D">
            <w:pPr>
              <w:widowControl/>
              <w:suppressAutoHyphens/>
              <w:autoSpaceDE/>
              <w:autoSpaceDN/>
              <w:adjustRightInd/>
              <w:jc w:val="center"/>
              <w:rPr>
                <w:rFonts w:cs="Arial"/>
                <w:b/>
                <w:lang w:val="en-CA" w:eastAsia="ar-SA"/>
              </w:rPr>
            </w:pPr>
            <w:r w:rsidRPr="00BE674D">
              <w:rPr>
                <w:rFonts w:cs="Arial"/>
                <w:b/>
                <w:lang w:val="en-CA" w:eastAsia="ar-SA"/>
              </w:rPr>
              <w:t>Range</w:t>
            </w:r>
          </w:p>
        </w:tc>
        <w:tc>
          <w:tcPr>
            <w:tcW w:w="4281" w:type="dxa"/>
            <w:shd w:val="clear" w:color="auto" w:fill="auto"/>
            <w:vAlign w:val="center"/>
          </w:tcPr>
          <w:p w14:paraId="0E68C582" w14:textId="77777777" w:rsidR="00BE674D" w:rsidRPr="00BE674D" w:rsidRDefault="00BE674D" w:rsidP="00BE674D">
            <w:pPr>
              <w:widowControl/>
              <w:suppressAutoHyphens/>
              <w:autoSpaceDE/>
              <w:autoSpaceDN/>
              <w:adjustRightInd/>
              <w:jc w:val="center"/>
              <w:rPr>
                <w:rFonts w:cs="Arial"/>
                <w:b/>
                <w:lang w:val="en-CA" w:eastAsia="ar-SA"/>
              </w:rPr>
            </w:pPr>
            <w:r w:rsidRPr="00BE674D">
              <w:rPr>
                <w:rFonts w:cs="Arial"/>
                <w:b/>
                <w:lang w:val="en-CA" w:eastAsia="ar-SA"/>
              </w:rPr>
              <w:t>Reference</w:t>
            </w:r>
          </w:p>
        </w:tc>
      </w:tr>
      <w:tr w:rsidR="00BE674D" w:rsidRPr="00BE674D" w14:paraId="7996B56D" w14:textId="77777777" w:rsidTr="00441368">
        <w:tc>
          <w:tcPr>
            <w:tcW w:w="2408" w:type="dxa"/>
            <w:shd w:val="clear" w:color="auto" w:fill="auto"/>
          </w:tcPr>
          <w:p w14:paraId="63711644"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Time spent as larva</w:t>
            </w:r>
          </w:p>
        </w:tc>
        <w:tc>
          <w:tcPr>
            <w:tcW w:w="1244" w:type="dxa"/>
            <w:shd w:val="clear" w:color="auto" w:fill="auto"/>
          </w:tcPr>
          <w:p w14:paraId="04701117"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140 days</w:t>
            </w:r>
          </w:p>
        </w:tc>
        <w:tc>
          <w:tcPr>
            <w:tcW w:w="1701" w:type="dxa"/>
            <w:shd w:val="clear" w:color="auto" w:fill="auto"/>
          </w:tcPr>
          <w:p w14:paraId="5A4C3F6C"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120-540 days</w:t>
            </w:r>
          </w:p>
        </w:tc>
        <w:tc>
          <w:tcPr>
            <w:tcW w:w="4281" w:type="dxa"/>
            <w:shd w:val="clear" w:color="auto" w:fill="auto"/>
          </w:tcPr>
          <w:p w14:paraId="3A2A088C" w14:textId="77777777" w:rsidR="00BE674D" w:rsidRPr="00BE674D" w:rsidRDefault="00BE674D" w:rsidP="00BE674D">
            <w:pPr>
              <w:widowControl/>
              <w:suppressAutoHyphens/>
              <w:autoSpaceDE/>
              <w:autoSpaceDN/>
              <w:adjustRightInd/>
              <w:rPr>
                <w:rFonts w:cs="Arial"/>
                <w:szCs w:val="20"/>
                <w:lang w:val="en-CA" w:eastAsia="ar-SA"/>
              </w:rPr>
            </w:pPr>
            <w:r w:rsidRPr="00BE674D">
              <w:rPr>
                <w:rFonts w:cs="Arial"/>
                <w:szCs w:val="20"/>
                <w:lang w:val="en-CA" w:eastAsia="ar-SA"/>
              </w:rPr>
              <w:t>Greenberg and Ar (1996), Hill (2002)</w:t>
            </w:r>
          </w:p>
        </w:tc>
      </w:tr>
      <w:tr w:rsidR="00BE674D" w:rsidRPr="00BE674D" w14:paraId="69B310FF" w14:textId="77777777" w:rsidTr="00441368">
        <w:tc>
          <w:tcPr>
            <w:tcW w:w="2408" w:type="dxa"/>
            <w:shd w:val="clear" w:color="auto" w:fill="auto"/>
          </w:tcPr>
          <w:p w14:paraId="25BB1D3F"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Time spent as pupa</w:t>
            </w:r>
          </w:p>
        </w:tc>
        <w:tc>
          <w:tcPr>
            <w:tcW w:w="1244" w:type="dxa"/>
            <w:shd w:val="clear" w:color="auto" w:fill="auto"/>
          </w:tcPr>
          <w:p w14:paraId="165DBD1A"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20 days</w:t>
            </w:r>
          </w:p>
        </w:tc>
        <w:tc>
          <w:tcPr>
            <w:tcW w:w="1701" w:type="dxa"/>
            <w:shd w:val="clear" w:color="auto" w:fill="auto"/>
          </w:tcPr>
          <w:p w14:paraId="252C3F4D"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Not available</w:t>
            </w:r>
          </w:p>
        </w:tc>
        <w:tc>
          <w:tcPr>
            <w:tcW w:w="4281" w:type="dxa"/>
            <w:shd w:val="clear" w:color="auto" w:fill="auto"/>
          </w:tcPr>
          <w:p w14:paraId="2D8530EF" w14:textId="77777777" w:rsidR="00BE674D" w:rsidRPr="00BE674D" w:rsidRDefault="00BE674D" w:rsidP="00BE674D">
            <w:pPr>
              <w:widowControl/>
              <w:suppressAutoHyphens/>
              <w:autoSpaceDE/>
              <w:autoSpaceDN/>
              <w:adjustRightInd/>
              <w:rPr>
                <w:rFonts w:cs="Arial"/>
                <w:szCs w:val="20"/>
                <w:lang w:val="en-CA" w:eastAsia="ar-SA"/>
              </w:rPr>
            </w:pPr>
            <w:r w:rsidRPr="00BE674D">
              <w:rPr>
                <w:rFonts w:cs="Arial"/>
                <w:szCs w:val="20"/>
                <w:lang w:val="en-CA" w:eastAsia="ar-SA"/>
              </w:rPr>
              <w:t>Hill (2002)</w:t>
            </w:r>
          </w:p>
        </w:tc>
      </w:tr>
      <w:tr w:rsidR="00BE674D" w:rsidRPr="00BE674D" w14:paraId="0DC4C576" w14:textId="77777777" w:rsidTr="00441368">
        <w:tc>
          <w:tcPr>
            <w:tcW w:w="2408" w:type="dxa"/>
            <w:shd w:val="clear" w:color="auto" w:fill="auto"/>
          </w:tcPr>
          <w:p w14:paraId="159FEE1E"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Time spent as adult</w:t>
            </w:r>
          </w:p>
        </w:tc>
        <w:tc>
          <w:tcPr>
            <w:tcW w:w="1244" w:type="dxa"/>
            <w:shd w:val="clear" w:color="auto" w:fill="auto"/>
          </w:tcPr>
          <w:p w14:paraId="337EA275"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80 days</w:t>
            </w:r>
          </w:p>
        </w:tc>
        <w:tc>
          <w:tcPr>
            <w:tcW w:w="1701" w:type="dxa"/>
            <w:shd w:val="clear" w:color="auto" w:fill="auto"/>
          </w:tcPr>
          <w:p w14:paraId="1C2B26C4"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60-90 days</w:t>
            </w:r>
          </w:p>
        </w:tc>
        <w:tc>
          <w:tcPr>
            <w:tcW w:w="4281" w:type="dxa"/>
            <w:shd w:val="clear" w:color="auto" w:fill="auto"/>
          </w:tcPr>
          <w:p w14:paraId="3E7AF2E3" w14:textId="77777777" w:rsidR="00BE674D" w:rsidRPr="00BE674D" w:rsidRDefault="00BE674D" w:rsidP="00BE674D">
            <w:pPr>
              <w:widowControl/>
              <w:suppressAutoHyphens/>
              <w:autoSpaceDE/>
              <w:autoSpaceDN/>
              <w:adjustRightInd/>
              <w:rPr>
                <w:rFonts w:cs="Arial"/>
                <w:szCs w:val="20"/>
                <w:lang w:val="en-CA" w:eastAsia="ar-SA"/>
              </w:rPr>
            </w:pPr>
            <w:r w:rsidRPr="00BE674D">
              <w:rPr>
                <w:rFonts w:cs="Arial"/>
                <w:szCs w:val="20"/>
                <w:lang w:val="en-CA" w:eastAsia="ar-SA"/>
              </w:rPr>
              <w:t>Hill (2002)</w:t>
            </w:r>
          </w:p>
        </w:tc>
      </w:tr>
      <w:tr w:rsidR="00BE674D" w:rsidRPr="00BE674D" w14:paraId="5378BEC5" w14:textId="77777777" w:rsidTr="00441368">
        <w:tc>
          <w:tcPr>
            <w:tcW w:w="2408" w:type="dxa"/>
            <w:shd w:val="clear" w:color="auto" w:fill="auto"/>
          </w:tcPr>
          <w:p w14:paraId="50D7EEEC"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Total number of eggs laid per female</w:t>
            </w:r>
          </w:p>
        </w:tc>
        <w:tc>
          <w:tcPr>
            <w:tcW w:w="1244" w:type="dxa"/>
            <w:shd w:val="clear" w:color="auto" w:fill="auto"/>
          </w:tcPr>
          <w:p w14:paraId="06F5B046"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80 eggs</w:t>
            </w:r>
          </w:p>
        </w:tc>
        <w:tc>
          <w:tcPr>
            <w:tcW w:w="1701" w:type="dxa"/>
            <w:shd w:val="clear" w:color="auto" w:fill="auto"/>
          </w:tcPr>
          <w:p w14:paraId="1A782D6C"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0-500 eggs</w:t>
            </w:r>
          </w:p>
        </w:tc>
        <w:tc>
          <w:tcPr>
            <w:tcW w:w="4281" w:type="dxa"/>
            <w:shd w:val="clear" w:color="auto" w:fill="auto"/>
          </w:tcPr>
          <w:p w14:paraId="0F73405C" w14:textId="77777777" w:rsidR="00BE674D" w:rsidRPr="00BE674D" w:rsidRDefault="00BE674D" w:rsidP="00BE674D">
            <w:pPr>
              <w:widowControl/>
              <w:suppressAutoHyphens/>
              <w:autoSpaceDE/>
              <w:autoSpaceDN/>
              <w:adjustRightInd/>
              <w:rPr>
                <w:rFonts w:cs="Arial"/>
                <w:szCs w:val="20"/>
                <w:lang w:val="en-CA" w:eastAsia="ar-SA"/>
              </w:rPr>
            </w:pPr>
            <w:r w:rsidRPr="00BE674D">
              <w:rPr>
                <w:rFonts w:cs="Arial"/>
                <w:szCs w:val="20"/>
                <w:lang w:val="en-CA" w:eastAsia="ar-SA"/>
              </w:rPr>
              <w:t>Dick (1937), Hill (2002)</w:t>
            </w:r>
          </w:p>
        </w:tc>
      </w:tr>
    </w:tbl>
    <w:p w14:paraId="5A3B71FE" w14:textId="77777777" w:rsidR="00BE674D" w:rsidRPr="00BE674D" w:rsidRDefault="00BE674D" w:rsidP="00BE674D">
      <w:pPr>
        <w:widowControl/>
        <w:suppressAutoHyphens/>
        <w:autoSpaceDE/>
        <w:autoSpaceDN/>
        <w:adjustRightInd/>
        <w:rPr>
          <w:rFonts w:cs="Arial"/>
          <w:i/>
          <w:lang w:val="en-CA" w:eastAsia="ar-SA"/>
        </w:rPr>
      </w:pPr>
    </w:p>
    <w:p w14:paraId="359102BA"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The easiest vital rate to estimate is </w:t>
      </w:r>
      <w:r w:rsidRPr="00BE674D">
        <w:rPr>
          <w:rFonts w:cs="Arial"/>
          <w:b/>
          <w:lang w:val="en-CA" w:eastAsia="ar-SA"/>
        </w:rPr>
        <w:t xml:space="preserve">fecundity, </w:t>
      </w:r>
      <w:r w:rsidRPr="00BE674D">
        <w:rPr>
          <w:rFonts w:cs="Arial"/>
          <w:b/>
          <w:i/>
          <w:iCs/>
          <w:lang w:val="en-CA" w:eastAsia="ar-SA"/>
        </w:rPr>
        <w:t>F</w:t>
      </w:r>
      <w:r w:rsidRPr="00BE674D">
        <w:rPr>
          <w:rFonts w:cs="Arial"/>
          <w:lang w:val="en-CA" w:eastAsia="ar-SA"/>
        </w:rPr>
        <w:t xml:space="preserve">, which is the number of female eggs produced by an adult female each </w:t>
      </w:r>
      <w:proofErr w:type="gramStart"/>
      <w:r w:rsidRPr="00BE674D">
        <w:rPr>
          <w:rFonts w:cs="Arial"/>
          <w:lang w:val="en-CA" w:eastAsia="ar-SA"/>
        </w:rPr>
        <w:t>time period</w:t>
      </w:r>
      <w:proofErr w:type="gramEnd"/>
      <w:r w:rsidRPr="00BE674D">
        <w:rPr>
          <w:rFonts w:cs="Arial"/>
          <w:lang w:val="en-CA" w:eastAsia="ar-SA"/>
        </w:rPr>
        <w:t xml:space="preserve"> (20 days). Only adult females can produce eggs (i.e., </w:t>
      </w:r>
      <w:r w:rsidRPr="00BE674D">
        <w:rPr>
          <w:rFonts w:cs="Arial"/>
          <w:i/>
          <w:lang w:val="en-CA" w:eastAsia="ar-SA"/>
        </w:rPr>
        <w:t>F</w:t>
      </w:r>
      <w:r w:rsidRPr="00BE674D">
        <w:rPr>
          <w:rFonts w:cs="Arial"/>
          <w:i/>
          <w:vertAlign w:val="subscript"/>
          <w:lang w:val="en-CA" w:eastAsia="ar-SA"/>
        </w:rPr>
        <w:t>l</w:t>
      </w:r>
      <w:r w:rsidRPr="00BE674D">
        <w:rPr>
          <w:rFonts w:cs="Arial"/>
          <w:i/>
          <w:lang w:val="en-CA" w:eastAsia="ar-SA"/>
        </w:rPr>
        <w:t xml:space="preserve"> </w:t>
      </w:r>
      <w:r w:rsidRPr="00BE674D">
        <w:rPr>
          <w:rFonts w:cs="Arial"/>
          <w:lang w:val="en-CA" w:eastAsia="ar-SA"/>
        </w:rPr>
        <w:t xml:space="preserve">and </w:t>
      </w:r>
      <w:proofErr w:type="spellStart"/>
      <w:r w:rsidRPr="00BE674D">
        <w:rPr>
          <w:rFonts w:cs="Arial"/>
          <w:i/>
          <w:lang w:val="en-CA" w:eastAsia="ar-SA"/>
        </w:rPr>
        <w:t>F</w:t>
      </w:r>
      <w:r w:rsidRPr="00BE674D">
        <w:rPr>
          <w:rFonts w:cs="Arial"/>
          <w:i/>
          <w:vertAlign w:val="subscript"/>
          <w:lang w:val="en-CA" w:eastAsia="ar-SA"/>
        </w:rPr>
        <w:t>p</w:t>
      </w:r>
      <w:proofErr w:type="spellEnd"/>
      <w:r w:rsidRPr="00BE674D">
        <w:rPr>
          <w:rFonts w:cs="Arial"/>
          <w:lang w:val="en-CA" w:eastAsia="ar-SA"/>
        </w:rPr>
        <w:t xml:space="preserve"> = 0; note that they are not shown in Fig. 1). We have two pieces of information in Table 1 that will help us estimate </w:t>
      </w:r>
      <w:r w:rsidRPr="00BE674D">
        <w:rPr>
          <w:rFonts w:cs="Arial"/>
          <w:i/>
          <w:lang w:val="en-CA" w:eastAsia="ar-SA"/>
        </w:rPr>
        <w:t>F</w:t>
      </w:r>
      <w:r w:rsidRPr="00BE674D">
        <w:rPr>
          <w:rFonts w:cs="Arial"/>
          <w:i/>
          <w:vertAlign w:val="subscript"/>
          <w:lang w:val="en-CA" w:eastAsia="ar-SA"/>
        </w:rPr>
        <w:t>a</w:t>
      </w:r>
      <w:r w:rsidRPr="00BE674D">
        <w:rPr>
          <w:rFonts w:cs="Arial"/>
          <w:lang w:val="en-CA" w:eastAsia="ar-SA"/>
        </w:rPr>
        <w:t xml:space="preserve">: typical time spent as an adult and typical number of eggs per surviving adult over its entire life. </w:t>
      </w:r>
      <w:proofErr w:type="gramStart"/>
      <w:r w:rsidRPr="00BE674D">
        <w:rPr>
          <w:rFonts w:cs="Arial"/>
          <w:lang w:val="en-CA" w:eastAsia="ar-SA"/>
        </w:rPr>
        <w:t>In order to</w:t>
      </w:r>
      <w:proofErr w:type="gramEnd"/>
      <w:r w:rsidRPr="00BE674D">
        <w:rPr>
          <w:rFonts w:cs="Arial"/>
          <w:lang w:val="en-CA" w:eastAsia="ar-SA"/>
        </w:rPr>
        <w:t xml:space="preserve"> make an estimate of </w:t>
      </w:r>
      <w:r w:rsidRPr="00BE674D">
        <w:rPr>
          <w:rFonts w:cs="Arial"/>
          <w:i/>
          <w:iCs/>
          <w:lang w:val="en-CA" w:eastAsia="ar-SA"/>
        </w:rPr>
        <w:t>F</w:t>
      </w:r>
      <w:r w:rsidRPr="00BE674D">
        <w:rPr>
          <w:rFonts w:cs="Arial"/>
          <w:i/>
          <w:iCs/>
          <w:vertAlign w:val="subscript"/>
          <w:lang w:val="en-CA" w:eastAsia="ar-SA"/>
        </w:rPr>
        <w:t>a</w:t>
      </w:r>
      <w:r w:rsidRPr="00BE674D">
        <w:rPr>
          <w:rFonts w:cs="Arial"/>
          <w:lang w:val="en-CA" w:eastAsia="ar-SA"/>
        </w:rPr>
        <w:t xml:space="preserve"> using this information, we make three assumptions. First, we assume that that female reproduction is constant throughout its life (</w:t>
      </w:r>
      <w:proofErr w:type="gramStart"/>
      <w:r w:rsidRPr="00BE674D">
        <w:rPr>
          <w:rFonts w:cs="Arial"/>
          <w:lang w:val="en-CA" w:eastAsia="ar-SA"/>
        </w:rPr>
        <w:t>i.e.</w:t>
      </w:r>
      <w:proofErr w:type="gramEnd"/>
      <w:r w:rsidRPr="00BE674D">
        <w:rPr>
          <w:rFonts w:cs="Arial"/>
          <w:lang w:val="en-CA" w:eastAsia="ar-SA"/>
        </w:rPr>
        <w:t xml:space="preserve"> young adults lay the same number of eggs as old females). Second, we assume that the sex ratio is 1:1 for all stages (</w:t>
      </w:r>
      <w:proofErr w:type="gramStart"/>
      <w:r w:rsidRPr="00BE674D">
        <w:rPr>
          <w:rFonts w:cs="Arial"/>
          <w:lang w:val="en-CA" w:eastAsia="ar-SA"/>
        </w:rPr>
        <w:t>i.e.</w:t>
      </w:r>
      <w:proofErr w:type="gramEnd"/>
      <w:r w:rsidRPr="00BE674D">
        <w:rPr>
          <w:rFonts w:cs="Arial"/>
          <w:lang w:val="en-CA" w:eastAsia="ar-SA"/>
        </w:rPr>
        <w:t xml:space="preserve"> equal number of males and females). This means that 10 “female” eggs are laid per adult female in each of the 4 adult age classes (4 age classes since according to Table 1 adults live on average 80 days and our chosen time step is 20 days). Finally, we assume that all eggs will produce larvae and contribute to the number of larvae (</w:t>
      </w:r>
      <w:proofErr w:type="spellStart"/>
      <w:r w:rsidRPr="00BE674D">
        <w:rPr>
          <w:rFonts w:cs="Arial"/>
          <w:i/>
          <w:lang w:val="en-CA" w:eastAsia="ar-SA"/>
        </w:rPr>
        <w:t>N</w:t>
      </w:r>
      <w:r w:rsidRPr="00BE674D">
        <w:rPr>
          <w:rFonts w:cs="Arial"/>
          <w:i/>
          <w:vertAlign w:val="subscript"/>
          <w:lang w:val="en-CA" w:eastAsia="ar-SA"/>
        </w:rPr>
        <w:t>l</w:t>
      </w:r>
      <w:proofErr w:type="spellEnd"/>
      <w:r w:rsidRPr="00BE674D">
        <w:rPr>
          <w:rFonts w:cs="Arial"/>
          <w:lang w:val="en-CA" w:eastAsia="ar-SA"/>
        </w:rPr>
        <w:t>) in the next time step.</w:t>
      </w:r>
    </w:p>
    <w:p w14:paraId="1722712A" w14:textId="77777777" w:rsidR="00BE674D" w:rsidRPr="00BE674D" w:rsidRDefault="00BE674D" w:rsidP="00BE674D">
      <w:pPr>
        <w:widowControl/>
        <w:suppressAutoHyphens/>
        <w:autoSpaceDE/>
        <w:autoSpaceDN/>
        <w:adjustRightInd/>
        <w:rPr>
          <w:rFonts w:cs="Arial"/>
          <w:b/>
          <w:bCs/>
          <w:lang w:val="en-CA" w:eastAsia="ar-SA"/>
        </w:rPr>
      </w:pPr>
    </w:p>
    <w:p w14:paraId="1F5C18B3" w14:textId="77777777" w:rsidR="00BE674D" w:rsidRPr="00BE674D" w:rsidRDefault="00BE674D" w:rsidP="00BE674D">
      <w:pPr>
        <w:widowControl/>
        <w:suppressAutoHyphens/>
        <w:autoSpaceDE/>
        <w:autoSpaceDN/>
        <w:adjustRightInd/>
        <w:rPr>
          <w:rFonts w:cs="Arial"/>
          <w:lang w:val="en-CA" w:eastAsia="ar-SA"/>
        </w:rPr>
      </w:pPr>
      <w:proofErr w:type="spellStart"/>
      <w:r w:rsidRPr="00BE674D">
        <w:rPr>
          <w:rFonts w:cs="Arial"/>
          <w:b/>
          <w:i/>
          <w:lang w:val="en-CA" w:eastAsia="ar-SA"/>
        </w:rPr>
        <w:t>G</w:t>
      </w:r>
      <w:r w:rsidRPr="00BE674D">
        <w:rPr>
          <w:rFonts w:cs="Arial"/>
          <w:b/>
          <w:i/>
          <w:vertAlign w:val="subscript"/>
          <w:lang w:val="en-CA" w:eastAsia="ar-SA"/>
        </w:rPr>
        <w:t>z</w:t>
      </w:r>
      <w:proofErr w:type="spellEnd"/>
      <w:r w:rsidRPr="00BE674D">
        <w:rPr>
          <w:rFonts w:cs="Arial"/>
          <w:b/>
          <w:lang w:val="en-CA" w:eastAsia="ar-SA"/>
        </w:rPr>
        <w:t xml:space="preserve"> is the probability of surviving (</w:t>
      </w:r>
      <w:proofErr w:type="spellStart"/>
      <w:r w:rsidRPr="00BE674D">
        <w:rPr>
          <w:rFonts w:cs="Arial"/>
          <w:b/>
          <w:i/>
          <w:lang w:val="en-CA" w:eastAsia="ar-SA"/>
        </w:rPr>
        <w:t>s</w:t>
      </w:r>
      <w:r w:rsidRPr="00BE674D">
        <w:rPr>
          <w:rFonts w:cs="Arial"/>
          <w:b/>
          <w:i/>
          <w:vertAlign w:val="subscript"/>
          <w:lang w:val="en-CA" w:eastAsia="ar-SA"/>
        </w:rPr>
        <w:t>z</w:t>
      </w:r>
      <w:proofErr w:type="spellEnd"/>
      <w:r w:rsidRPr="00BE674D">
        <w:rPr>
          <w:rFonts w:cs="Arial"/>
          <w:b/>
          <w:lang w:val="en-CA" w:eastAsia="ar-SA"/>
        </w:rPr>
        <w:t>) and of growing into the next life stage (</w:t>
      </w:r>
      <w:proofErr w:type="spellStart"/>
      <w:r w:rsidRPr="00BE674D">
        <w:rPr>
          <w:rFonts w:cs="Arial"/>
          <w:b/>
          <w:i/>
          <w:lang w:val="en-CA" w:eastAsia="ar-SA"/>
        </w:rPr>
        <w:t>g</w:t>
      </w:r>
      <w:r w:rsidRPr="00BE674D">
        <w:rPr>
          <w:rFonts w:cs="Arial"/>
          <w:b/>
          <w:i/>
          <w:vertAlign w:val="subscript"/>
          <w:lang w:val="en-CA" w:eastAsia="ar-SA"/>
        </w:rPr>
        <w:t>z</w:t>
      </w:r>
      <w:proofErr w:type="spellEnd"/>
      <w:r w:rsidRPr="00BE674D">
        <w:rPr>
          <w:rFonts w:cs="Arial"/>
          <w:b/>
          <w:i/>
          <w:lang w:val="en-CA" w:eastAsia="ar-SA"/>
        </w:rPr>
        <w:t>)</w:t>
      </w:r>
      <w:r w:rsidRPr="00BE674D">
        <w:rPr>
          <w:rFonts w:cs="Arial"/>
          <w:b/>
          <w:lang w:val="en-CA" w:eastAsia="ar-SA"/>
        </w:rPr>
        <w:t xml:space="preserve"> in the next time interval</w:t>
      </w:r>
      <w:r w:rsidRPr="00BE674D">
        <w:rPr>
          <w:rFonts w:cs="Arial"/>
          <w:lang w:val="en-CA" w:eastAsia="ar-SA"/>
        </w:rPr>
        <w:t>. The probability of growing into the next life stage is calculated from the time step we decided to use (20 days) divided by the development time of each life stage (Table 1). For example, the adult stage lasts 80 days, so the probability of growing out of the adult stage (</w:t>
      </w:r>
      <w:proofErr w:type="gramStart"/>
      <w:r w:rsidRPr="00BE674D">
        <w:rPr>
          <w:rFonts w:cs="Arial"/>
          <w:lang w:val="en-CA" w:eastAsia="ar-SA"/>
        </w:rPr>
        <w:t>i.e.</w:t>
      </w:r>
      <w:proofErr w:type="gramEnd"/>
      <w:r w:rsidRPr="00BE674D">
        <w:rPr>
          <w:rFonts w:cs="Arial"/>
          <w:lang w:val="en-CA" w:eastAsia="ar-SA"/>
        </w:rPr>
        <w:t xml:space="preserve"> dying) is </w:t>
      </w:r>
      <w:proofErr w:type="spellStart"/>
      <w:r w:rsidRPr="00BE674D">
        <w:rPr>
          <w:rFonts w:cs="Arial"/>
          <w:i/>
          <w:lang w:val="en-CA" w:eastAsia="ar-SA"/>
        </w:rPr>
        <w:t>g</w:t>
      </w:r>
      <w:r w:rsidRPr="00BE674D">
        <w:rPr>
          <w:rFonts w:cs="Arial"/>
          <w:i/>
          <w:vertAlign w:val="subscript"/>
          <w:lang w:val="en-CA" w:eastAsia="ar-SA"/>
        </w:rPr>
        <w:t>a</w:t>
      </w:r>
      <w:proofErr w:type="spellEnd"/>
      <w:r w:rsidRPr="00BE674D">
        <w:rPr>
          <w:rFonts w:cs="Arial"/>
          <w:lang w:val="en-CA" w:eastAsia="ar-SA"/>
        </w:rPr>
        <w:t xml:space="preserve"> = 20/80 = 0.25. Remember, a probability value has to be between 0 and 1. The probability of surviving (</w:t>
      </w:r>
      <w:proofErr w:type="spellStart"/>
      <w:r w:rsidRPr="00BE674D">
        <w:rPr>
          <w:rFonts w:cs="Arial"/>
          <w:i/>
          <w:lang w:val="en-CA" w:eastAsia="ar-SA"/>
        </w:rPr>
        <w:t>s</w:t>
      </w:r>
      <w:r w:rsidRPr="00BE674D">
        <w:rPr>
          <w:rFonts w:cs="Arial"/>
          <w:i/>
          <w:vertAlign w:val="subscript"/>
          <w:lang w:val="en-CA" w:eastAsia="ar-SA"/>
        </w:rPr>
        <w:t>z</w:t>
      </w:r>
      <w:proofErr w:type="spellEnd"/>
      <w:r w:rsidRPr="00BE674D">
        <w:rPr>
          <w:rFonts w:cs="Arial"/>
          <w:lang w:val="en-CA" w:eastAsia="ar-SA"/>
        </w:rPr>
        <w:t xml:space="preserve">) is more complicated to </w:t>
      </w:r>
      <w:proofErr w:type="gramStart"/>
      <w:r w:rsidRPr="00BE674D">
        <w:rPr>
          <w:rFonts w:cs="Arial"/>
          <w:lang w:val="en-CA" w:eastAsia="ar-SA"/>
        </w:rPr>
        <w:t>estimate</w:t>
      </w:r>
      <w:proofErr w:type="gramEnd"/>
      <w:r w:rsidRPr="00BE674D">
        <w:rPr>
          <w:rFonts w:cs="Arial"/>
          <w:lang w:val="en-CA" w:eastAsia="ar-SA"/>
        </w:rPr>
        <w:t xml:space="preserve"> and we will need to make some assumptions to do so (see below). To calculate the probability that an individual with survive </w:t>
      </w:r>
      <w:r w:rsidRPr="00BE674D">
        <w:rPr>
          <w:rFonts w:cs="Arial"/>
          <w:u w:val="single"/>
          <w:lang w:val="en-CA" w:eastAsia="ar-SA"/>
        </w:rPr>
        <w:t>and</w:t>
      </w:r>
      <w:r w:rsidRPr="00BE674D">
        <w:rPr>
          <w:rFonts w:cs="Arial"/>
          <w:lang w:val="en-CA" w:eastAsia="ar-SA"/>
        </w:rPr>
        <w:t xml:space="preserve"> will develop in the next life stage (</w:t>
      </w:r>
      <w:proofErr w:type="spellStart"/>
      <w:r w:rsidRPr="00BE674D">
        <w:rPr>
          <w:rFonts w:cs="Arial"/>
          <w:i/>
          <w:lang w:val="en-CA" w:eastAsia="ar-SA"/>
        </w:rPr>
        <w:t>G</w:t>
      </w:r>
      <w:r w:rsidRPr="00BE674D">
        <w:rPr>
          <w:rFonts w:cs="Arial"/>
          <w:i/>
          <w:vertAlign w:val="subscript"/>
          <w:lang w:val="en-CA" w:eastAsia="ar-SA"/>
        </w:rPr>
        <w:t>z</w:t>
      </w:r>
      <w:proofErr w:type="spellEnd"/>
      <w:r w:rsidRPr="00BE674D">
        <w:rPr>
          <w:rFonts w:cs="Arial"/>
          <w:lang w:val="en-CA" w:eastAsia="ar-SA"/>
        </w:rPr>
        <w:t xml:space="preserve">) you need to multiply </w:t>
      </w:r>
      <w:proofErr w:type="spellStart"/>
      <w:r w:rsidRPr="00BE674D">
        <w:rPr>
          <w:rFonts w:cs="Arial"/>
          <w:i/>
          <w:lang w:val="en-CA" w:eastAsia="ar-SA"/>
        </w:rPr>
        <w:t>s</w:t>
      </w:r>
      <w:r w:rsidRPr="00BE674D">
        <w:rPr>
          <w:rFonts w:cs="Arial"/>
          <w:i/>
          <w:vertAlign w:val="subscript"/>
          <w:lang w:val="en-CA" w:eastAsia="ar-SA"/>
        </w:rPr>
        <w:t>z</w:t>
      </w:r>
      <w:proofErr w:type="spellEnd"/>
      <w:r w:rsidRPr="00BE674D">
        <w:rPr>
          <w:rFonts w:cs="Arial"/>
          <w:lang w:val="en-CA" w:eastAsia="ar-SA"/>
        </w:rPr>
        <w:t xml:space="preserve"> and </w:t>
      </w:r>
      <w:proofErr w:type="spellStart"/>
      <w:r w:rsidRPr="00BE674D">
        <w:rPr>
          <w:rFonts w:cs="Arial"/>
          <w:i/>
          <w:lang w:val="en-CA" w:eastAsia="ar-SA"/>
        </w:rPr>
        <w:t>g</w:t>
      </w:r>
      <w:r w:rsidRPr="00BE674D">
        <w:rPr>
          <w:rFonts w:cs="Arial"/>
          <w:i/>
          <w:vertAlign w:val="subscript"/>
          <w:lang w:val="en-CA" w:eastAsia="ar-SA"/>
        </w:rPr>
        <w:t>z</w:t>
      </w:r>
      <w:proofErr w:type="spellEnd"/>
      <w:r w:rsidRPr="00BE674D">
        <w:rPr>
          <w:rFonts w:cs="Arial"/>
          <w:lang w:val="en-CA" w:eastAsia="ar-SA"/>
        </w:rPr>
        <w:t>:</w:t>
      </w:r>
    </w:p>
    <w:p w14:paraId="2B2C4699" w14:textId="77777777" w:rsidR="00BE674D" w:rsidRPr="00BE674D" w:rsidRDefault="00BE674D" w:rsidP="00BE674D">
      <w:pPr>
        <w:widowControl/>
        <w:suppressAutoHyphens/>
        <w:autoSpaceDE/>
        <w:autoSpaceDN/>
        <w:adjustRightInd/>
        <w:rPr>
          <w:rFonts w:cs="Arial"/>
          <w:lang w:val="en-CA" w:eastAsia="ar-SA"/>
        </w:rPr>
      </w:pPr>
    </w:p>
    <w:p w14:paraId="5C9D1E91"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ab/>
      </w:r>
      <w:proofErr w:type="spellStart"/>
      <w:r w:rsidRPr="00BE674D">
        <w:rPr>
          <w:rFonts w:cs="Arial"/>
          <w:i/>
          <w:lang w:val="en-CA" w:eastAsia="ar-SA"/>
        </w:rPr>
        <w:t>G</w:t>
      </w:r>
      <w:r w:rsidRPr="00BE674D">
        <w:rPr>
          <w:rFonts w:cs="Arial"/>
          <w:i/>
          <w:vertAlign w:val="subscript"/>
          <w:lang w:val="en-CA" w:eastAsia="ar-SA"/>
        </w:rPr>
        <w:t>z</w:t>
      </w:r>
      <w:proofErr w:type="spellEnd"/>
      <w:r w:rsidRPr="00BE674D">
        <w:rPr>
          <w:rFonts w:cs="Arial"/>
          <w:i/>
          <w:lang w:val="en-CA" w:eastAsia="ar-SA"/>
        </w:rPr>
        <w:t xml:space="preserve"> = </w:t>
      </w:r>
      <w:proofErr w:type="spellStart"/>
      <w:r w:rsidRPr="00BE674D">
        <w:rPr>
          <w:rFonts w:cs="Arial"/>
          <w:i/>
          <w:lang w:val="en-CA" w:eastAsia="ar-SA"/>
        </w:rPr>
        <w:t>s</w:t>
      </w:r>
      <w:r w:rsidRPr="00BE674D">
        <w:rPr>
          <w:rFonts w:cs="Arial"/>
          <w:i/>
          <w:vertAlign w:val="subscript"/>
          <w:lang w:val="en-CA" w:eastAsia="ar-SA"/>
        </w:rPr>
        <w:t>z</w:t>
      </w:r>
      <w:proofErr w:type="spellEnd"/>
      <w:r w:rsidRPr="00BE674D">
        <w:rPr>
          <w:rFonts w:cs="Arial"/>
          <w:lang w:val="en-CA" w:eastAsia="ar-SA"/>
        </w:rPr>
        <w:t xml:space="preserve"> * </w:t>
      </w:r>
      <w:proofErr w:type="spellStart"/>
      <w:r w:rsidRPr="00BE674D">
        <w:rPr>
          <w:rFonts w:cs="Arial"/>
          <w:i/>
          <w:lang w:val="en-CA" w:eastAsia="ar-SA"/>
        </w:rPr>
        <w:t>g</w:t>
      </w:r>
      <w:r w:rsidRPr="00BE674D">
        <w:rPr>
          <w:rFonts w:cs="Arial"/>
          <w:i/>
          <w:vertAlign w:val="subscript"/>
          <w:lang w:val="en-CA" w:eastAsia="ar-SA"/>
        </w:rPr>
        <w:t>z</w:t>
      </w:r>
      <w:proofErr w:type="spellEnd"/>
      <w:r w:rsidRPr="00BE674D">
        <w:rPr>
          <w:rFonts w:cs="Arial"/>
          <w:i/>
          <w:lang w:val="en-CA" w:eastAsia="ar-SA"/>
        </w:rPr>
        <w:t xml:space="preserve"> </w:t>
      </w:r>
      <w:r w:rsidRPr="00BE674D">
        <w:rPr>
          <w:rFonts w:cs="Arial"/>
          <w:lang w:val="en-CA" w:eastAsia="ar-SA"/>
        </w:rPr>
        <w:tab/>
      </w:r>
      <w:r w:rsidRPr="00BE674D">
        <w:rPr>
          <w:rFonts w:cs="Arial"/>
          <w:lang w:val="en-CA" w:eastAsia="ar-SA"/>
        </w:rPr>
        <w:tab/>
      </w:r>
      <w:r w:rsidRPr="00BE674D">
        <w:rPr>
          <w:rFonts w:cs="Arial"/>
          <w:lang w:val="en-CA" w:eastAsia="ar-SA"/>
        </w:rPr>
        <w:tab/>
      </w:r>
      <w:r w:rsidRPr="00BE674D">
        <w:rPr>
          <w:rFonts w:cs="Arial"/>
          <w:lang w:val="en-CA" w:eastAsia="ar-SA"/>
        </w:rPr>
        <w:tab/>
      </w:r>
      <w:r w:rsidRPr="00BE674D">
        <w:rPr>
          <w:rFonts w:cs="Arial"/>
          <w:lang w:val="en-CA" w:eastAsia="ar-SA"/>
        </w:rPr>
        <w:tab/>
        <w:t>(4)</w:t>
      </w:r>
    </w:p>
    <w:p w14:paraId="12AA895B" w14:textId="77777777" w:rsidR="00BE674D" w:rsidRPr="00BE674D" w:rsidRDefault="00BE674D" w:rsidP="00BE674D">
      <w:pPr>
        <w:widowControl/>
        <w:suppressAutoHyphens/>
        <w:autoSpaceDE/>
        <w:autoSpaceDN/>
        <w:adjustRightInd/>
        <w:rPr>
          <w:rFonts w:cs="Arial"/>
          <w:lang w:val="en-CA" w:eastAsia="ar-SA"/>
        </w:rPr>
      </w:pPr>
    </w:p>
    <w:p w14:paraId="33641205" w14:textId="77777777" w:rsidR="00BE674D" w:rsidRPr="00BE674D" w:rsidRDefault="00BE674D" w:rsidP="00BE674D">
      <w:pPr>
        <w:widowControl/>
        <w:suppressAutoHyphens/>
        <w:autoSpaceDE/>
        <w:autoSpaceDN/>
        <w:adjustRightInd/>
        <w:rPr>
          <w:rFonts w:cs="Arial"/>
          <w:lang w:val="en-CA" w:eastAsia="ar-SA"/>
        </w:rPr>
      </w:pPr>
      <w:proofErr w:type="spellStart"/>
      <w:r w:rsidRPr="00BE674D">
        <w:rPr>
          <w:rFonts w:cs="Arial"/>
          <w:b/>
          <w:i/>
          <w:lang w:val="en-CA" w:eastAsia="ar-SA"/>
        </w:rPr>
        <w:t>P</w:t>
      </w:r>
      <w:r w:rsidRPr="00BE674D">
        <w:rPr>
          <w:rFonts w:cs="Arial"/>
          <w:b/>
          <w:i/>
          <w:vertAlign w:val="subscript"/>
          <w:lang w:val="en-CA" w:eastAsia="ar-SA"/>
        </w:rPr>
        <w:t>z</w:t>
      </w:r>
      <w:proofErr w:type="spellEnd"/>
      <w:r w:rsidRPr="00BE674D">
        <w:rPr>
          <w:rFonts w:cs="Arial"/>
          <w:b/>
          <w:lang w:val="en-CA" w:eastAsia="ar-SA"/>
        </w:rPr>
        <w:t xml:space="preserve"> is the probability of surviving (</w:t>
      </w:r>
      <w:proofErr w:type="spellStart"/>
      <w:r w:rsidRPr="00BE674D">
        <w:rPr>
          <w:rFonts w:cs="Arial"/>
          <w:b/>
          <w:i/>
          <w:lang w:val="en-CA" w:eastAsia="ar-SA"/>
        </w:rPr>
        <w:t>s</w:t>
      </w:r>
      <w:r w:rsidRPr="00BE674D">
        <w:rPr>
          <w:rFonts w:cs="Arial"/>
          <w:b/>
          <w:i/>
          <w:vertAlign w:val="subscript"/>
          <w:lang w:val="en-CA" w:eastAsia="ar-SA"/>
        </w:rPr>
        <w:t>z</w:t>
      </w:r>
      <w:proofErr w:type="spellEnd"/>
      <w:r w:rsidRPr="00BE674D">
        <w:rPr>
          <w:rFonts w:cs="Arial"/>
          <w:b/>
          <w:lang w:val="en-CA" w:eastAsia="ar-SA"/>
        </w:rPr>
        <w:t>) and of remaining in the same life stage in the next time interval</w:t>
      </w:r>
      <w:r w:rsidRPr="00BE674D">
        <w:rPr>
          <w:rFonts w:cs="Arial"/>
          <w:lang w:val="en-CA" w:eastAsia="ar-SA"/>
        </w:rPr>
        <w:t>. Note that once we know the probability of growing into the next life stage (</w:t>
      </w:r>
      <w:proofErr w:type="spellStart"/>
      <w:r w:rsidRPr="00BE674D">
        <w:rPr>
          <w:rFonts w:cs="Arial"/>
          <w:i/>
          <w:lang w:val="en-CA" w:eastAsia="ar-SA"/>
        </w:rPr>
        <w:t>g</w:t>
      </w:r>
      <w:r w:rsidRPr="00BE674D">
        <w:rPr>
          <w:rFonts w:cs="Arial"/>
          <w:i/>
          <w:vertAlign w:val="subscript"/>
          <w:lang w:val="en-CA" w:eastAsia="ar-SA"/>
        </w:rPr>
        <w:t>z</w:t>
      </w:r>
      <w:proofErr w:type="spellEnd"/>
      <w:r w:rsidRPr="00BE674D">
        <w:rPr>
          <w:rFonts w:cs="Arial"/>
          <w:lang w:val="en-CA" w:eastAsia="ar-SA"/>
        </w:rPr>
        <w:t>), we know the probability of remaining in the same life stage (1</w:t>
      </w:r>
      <w:r w:rsidRPr="00BE674D">
        <w:rPr>
          <w:rFonts w:cs="Arial"/>
          <w:i/>
          <w:lang w:val="en-CA" w:eastAsia="ar-SA"/>
        </w:rPr>
        <w:t>-g</w:t>
      </w:r>
      <w:r w:rsidRPr="00BE674D">
        <w:rPr>
          <w:rFonts w:cs="Arial"/>
          <w:i/>
          <w:vertAlign w:val="subscript"/>
          <w:lang w:val="en-CA" w:eastAsia="ar-SA"/>
        </w:rPr>
        <w:t>z</w:t>
      </w:r>
      <w:r w:rsidRPr="00BE674D">
        <w:rPr>
          <w:rFonts w:cs="Arial"/>
          <w:lang w:val="en-CA" w:eastAsia="ar-SA"/>
        </w:rPr>
        <w:t xml:space="preserve">). To calculate the probability that an individual with survive </w:t>
      </w:r>
      <w:r w:rsidRPr="00BE674D">
        <w:rPr>
          <w:rFonts w:cs="Arial"/>
          <w:u w:val="single"/>
          <w:lang w:val="en-CA" w:eastAsia="ar-SA"/>
        </w:rPr>
        <w:t>and</w:t>
      </w:r>
      <w:r w:rsidRPr="00BE674D">
        <w:rPr>
          <w:rFonts w:cs="Arial"/>
          <w:lang w:val="en-CA" w:eastAsia="ar-SA"/>
        </w:rPr>
        <w:t xml:space="preserve"> will remain in the same life stage (</w:t>
      </w:r>
      <w:proofErr w:type="spellStart"/>
      <w:r w:rsidRPr="00BE674D">
        <w:rPr>
          <w:rFonts w:cs="Arial"/>
          <w:i/>
          <w:lang w:val="en-CA" w:eastAsia="ar-SA"/>
        </w:rPr>
        <w:t>P</w:t>
      </w:r>
      <w:r w:rsidRPr="00BE674D">
        <w:rPr>
          <w:rFonts w:cs="Arial"/>
          <w:i/>
          <w:vertAlign w:val="subscript"/>
          <w:lang w:val="en-CA" w:eastAsia="ar-SA"/>
        </w:rPr>
        <w:t>z</w:t>
      </w:r>
      <w:proofErr w:type="spellEnd"/>
      <w:r w:rsidRPr="00BE674D">
        <w:rPr>
          <w:rFonts w:cs="Arial"/>
          <w:lang w:val="en-CA" w:eastAsia="ar-SA"/>
        </w:rPr>
        <w:t xml:space="preserve">) you need to multiply </w:t>
      </w:r>
      <w:proofErr w:type="spellStart"/>
      <w:r w:rsidRPr="00BE674D">
        <w:rPr>
          <w:rFonts w:cs="Arial"/>
          <w:i/>
          <w:lang w:val="en-CA" w:eastAsia="ar-SA"/>
        </w:rPr>
        <w:t>s</w:t>
      </w:r>
      <w:r w:rsidRPr="00BE674D">
        <w:rPr>
          <w:rFonts w:cs="Arial"/>
          <w:i/>
          <w:vertAlign w:val="subscript"/>
          <w:lang w:val="en-CA" w:eastAsia="ar-SA"/>
        </w:rPr>
        <w:t>z</w:t>
      </w:r>
      <w:proofErr w:type="spellEnd"/>
      <w:r w:rsidRPr="00BE674D">
        <w:rPr>
          <w:rFonts w:cs="Arial"/>
          <w:vertAlign w:val="subscript"/>
          <w:lang w:val="en-CA" w:eastAsia="ar-SA"/>
        </w:rPr>
        <w:t xml:space="preserve"> </w:t>
      </w:r>
      <w:r w:rsidRPr="00BE674D">
        <w:rPr>
          <w:rFonts w:cs="Arial"/>
          <w:lang w:val="en-CA" w:eastAsia="ar-SA"/>
        </w:rPr>
        <w:t>and (1</w:t>
      </w:r>
      <w:r w:rsidRPr="00BE674D">
        <w:rPr>
          <w:rFonts w:cs="Arial"/>
          <w:i/>
          <w:lang w:val="en-CA" w:eastAsia="ar-SA"/>
        </w:rPr>
        <w:t>-g</w:t>
      </w:r>
      <w:r w:rsidRPr="00BE674D">
        <w:rPr>
          <w:rFonts w:cs="Arial"/>
          <w:i/>
          <w:vertAlign w:val="subscript"/>
          <w:lang w:val="en-CA" w:eastAsia="ar-SA"/>
        </w:rPr>
        <w:t>z</w:t>
      </w:r>
      <w:r w:rsidRPr="00BE674D">
        <w:rPr>
          <w:rFonts w:cs="Arial"/>
          <w:lang w:val="en-CA" w:eastAsia="ar-SA"/>
        </w:rPr>
        <w:t>):</w:t>
      </w:r>
    </w:p>
    <w:p w14:paraId="211418DE" w14:textId="77777777" w:rsidR="00BE674D" w:rsidRPr="00BE674D" w:rsidRDefault="00BE674D" w:rsidP="00BE674D">
      <w:pPr>
        <w:widowControl/>
        <w:suppressAutoHyphens/>
        <w:autoSpaceDE/>
        <w:autoSpaceDN/>
        <w:adjustRightInd/>
        <w:rPr>
          <w:rFonts w:cs="Arial"/>
          <w:lang w:val="en-CA" w:eastAsia="ar-SA"/>
        </w:rPr>
      </w:pPr>
    </w:p>
    <w:p w14:paraId="1B0AC854"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ab/>
      </w:r>
      <w:proofErr w:type="spellStart"/>
      <w:r w:rsidRPr="00BE674D">
        <w:rPr>
          <w:rFonts w:cs="Arial"/>
          <w:i/>
          <w:lang w:val="en-CA" w:eastAsia="ar-SA"/>
        </w:rPr>
        <w:t>P</w:t>
      </w:r>
      <w:r w:rsidRPr="00BE674D">
        <w:rPr>
          <w:rFonts w:cs="Arial"/>
          <w:i/>
          <w:vertAlign w:val="subscript"/>
          <w:lang w:val="en-CA" w:eastAsia="ar-SA"/>
        </w:rPr>
        <w:t>z</w:t>
      </w:r>
      <w:proofErr w:type="spellEnd"/>
      <w:r w:rsidRPr="00BE674D">
        <w:rPr>
          <w:rFonts w:cs="Arial"/>
          <w:lang w:val="en-CA" w:eastAsia="ar-SA"/>
        </w:rPr>
        <w:t xml:space="preserve"> = </w:t>
      </w:r>
      <w:proofErr w:type="spellStart"/>
      <w:proofErr w:type="gramStart"/>
      <w:r w:rsidRPr="00BE674D">
        <w:rPr>
          <w:rFonts w:cs="Arial"/>
          <w:i/>
          <w:lang w:val="en-CA" w:eastAsia="ar-SA"/>
        </w:rPr>
        <w:t>s</w:t>
      </w:r>
      <w:r w:rsidRPr="00BE674D">
        <w:rPr>
          <w:rFonts w:cs="Arial"/>
          <w:i/>
          <w:vertAlign w:val="subscript"/>
          <w:lang w:val="en-CA" w:eastAsia="ar-SA"/>
        </w:rPr>
        <w:t>z</w:t>
      </w:r>
      <w:proofErr w:type="spellEnd"/>
      <w:r w:rsidRPr="00BE674D">
        <w:rPr>
          <w:rFonts w:cs="Arial"/>
          <w:vertAlign w:val="subscript"/>
          <w:lang w:val="en-CA" w:eastAsia="ar-SA"/>
        </w:rPr>
        <w:t xml:space="preserve"> </w:t>
      </w:r>
      <w:r w:rsidRPr="00BE674D">
        <w:rPr>
          <w:rFonts w:cs="Arial"/>
          <w:lang w:val="en-CA" w:eastAsia="ar-SA"/>
        </w:rPr>
        <w:t xml:space="preserve"> *</w:t>
      </w:r>
      <w:proofErr w:type="gramEnd"/>
      <w:r w:rsidRPr="00BE674D">
        <w:rPr>
          <w:rFonts w:cs="Arial"/>
          <w:lang w:val="en-CA" w:eastAsia="ar-SA"/>
        </w:rPr>
        <w:t xml:space="preserve"> (1</w:t>
      </w:r>
      <w:r w:rsidRPr="00BE674D">
        <w:rPr>
          <w:rFonts w:cs="Arial"/>
          <w:i/>
          <w:lang w:val="en-CA" w:eastAsia="ar-SA"/>
        </w:rPr>
        <w:t>-g</w:t>
      </w:r>
      <w:r w:rsidRPr="00BE674D">
        <w:rPr>
          <w:rFonts w:cs="Arial"/>
          <w:i/>
          <w:vertAlign w:val="subscript"/>
          <w:lang w:val="en-CA" w:eastAsia="ar-SA"/>
        </w:rPr>
        <w:t>z</w:t>
      </w:r>
      <w:r w:rsidRPr="00BE674D">
        <w:rPr>
          <w:rFonts w:cs="Arial"/>
          <w:lang w:val="en-CA" w:eastAsia="ar-SA"/>
        </w:rPr>
        <w:t>)</w:t>
      </w:r>
      <w:r w:rsidRPr="00BE674D">
        <w:rPr>
          <w:rFonts w:cs="Arial"/>
          <w:lang w:val="en-CA" w:eastAsia="ar-SA"/>
        </w:rPr>
        <w:tab/>
      </w:r>
      <w:r w:rsidRPr="00BE674D">
        <w:rPr>
          <w:rFonts w:cs="Arial"/>
          <w:lang w:val="en-CA" w:eastAsia="ar-SA"/>
        </w:rPr>
        <w:tab/>
      </w:r>
      <w:r w:rsidRPr="00BE674D">
        <w:rPr>
          <w:rFonts w:cs="Arial"/>
          <w:lang w:val="en-CA" w:eastAsia="ar-SA"/>
        </w:rPr>
        <w:tab/>
      </w:r>
      <w:r w:rsidRPr="00BE674D">
        <w:rPr>
          <w:rFonts w:cs="Arial"/>
          <w:lang w:val="en-CA" w:eastAsia="ar-SA"/>
        </w:rPr>
        <w:tab/>
        <w:t>(5)</w:t>
      </w:r>
    </w:p>
    <w:p w14:paraId="07B40387" w14:textId="77777777" w:rsidR="00BE674D" w:rsidRPr="00BE674D" w:rsidRDefault="00BE674D" w:rsidP="00BE674D">
      <w:pPr>
        <w:widowControl/>
        <w:suppressAutoHyphens/>
        <w:autoSpaceDE/>
        <w:autoSpaceDN/>
        <w:adjustRightInd/>
        <w:rPr>
          <w:rFonts w:cs="Arial"/>
          <w:lang w:val="en-CA" w:eastAsia="ar-SA"/>
        </w:rPr>
      </w:pPr>
    </w:p>
    <w:p w14:paraId="1FF810AF"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Now, calculating the </w:t>
      </w:r>
      <w:r w:rsidRPr="00BE674D">
        <w:rPr>
          <w:rFonts w:cs="Arial"/>
          <w:b/>
          <w:lang w:val="en-CA" w:eastAsia="ar-SA"/>
        </w:rPr>
        <w:t>probability of surviving (</w:t>
      </w:r>
      <w:proofErr w:type="spellStart"/>
      <w:r w:rsidRPr="00BE674D">
        <w:rPr>
          <w:rFonts w:cs="Arial"/>
          <w:b/>
          <w:i/>
          <w:lang w:val="en-CA" w:eastAsia="ar-SA"/>
        </w:rPr>
        <w:t>s</w:t>
      </w:r>
      <w:r w:rsidRPr="00BE674D">
        <w:rPr>
          <w:rFonts w:cs="Arial"/>
          <w:b/>
          <w:i/>
          <w:vertAlign w:val="subscript"/>
          <w:lang w:val="en-CA" w:eastAsia="ar-SA"/>
        </w:rPr>
        <w:t>z</w:t>
      </w:r>
      <w:proofErr w:type="spellEnd"/>
      <w:r w:rsidRPr="00BE674D">
        <w:rPr>
          <w:rFonts w:cs="Arial"/>
          <w:b/>
          <w:lang w:val="en-CA" w:eastAsia="ar-SA"/>
        </w:rPr>
        <w:t>)</w:t>
      </w:r>
      <w:r w:rsidRPr="00BE674D">
        <w:rPr>
          <w:rFonts w:cs="Arial"/>
          <w:lang w:val="en-CA" w:eastAsia="ar-SA"/>
        </w:rPr>
        <w:t xml:space="preserve"> is a bit more complicated because we are dealing with uneven life stages. To estimate the probability of surviving in each life stage (</w:t>
      </w:r>
      <w:proofErr w:type="spellStart"/>
      <w:r w:rsidRPr="00BE674D">
        <w:rPr>
          <w:rFonts w:cs="Arial"/>
          <w:i/>
          <w:lang w:val="en-CA" w:eastAsia="ar-SA"/>
        </w:rPr>
        <w:t>s</w:t>
      </w:r>
      <w:r w:rsidRPr="00BE674D">
        <w:rPr>
          <w:rFonts w:cs="Arial"/>
          <w:i/>
          <w:vertAlign w:val="subscript"/>
          <w:lang w:val="en-CA" w:eastAsia="ar-SA"/>
        </w:rPr>
        <w:t>z</w:t>
      </w:r>
      <w:proofErr w:type="spellEnd"/>
      <w:r w:rsidRPr="00BE674D">
        <w:rPr>
          <w:rFonts w:cs="Arial"/>
          <w:lang w:val="en-CA" w:eastAsia="ar-SA"/>
        </w:rPr>
        <w:t>), we first need to calculate the finite growth rate of this population (</w:t>
      </w:r>
      <w:r w:rsidRPr="00BE674D">
        <w:rPr>
          <w:rFonts w:cs="Arial"/>
          <w:i/>
          <w:lang w:val="en-CA" w:eastAsia="ar-SA"/>
        </w:rPr>
        <w:t>λ</w:t>
      </w:r>
      <w:r w:rsidRPr="00BE674D">
        <w:rPr>
          <w:rFonts w:cs="Arial"/>
          <w:lang w:val="en-CA" w:eastAsia="ar-SA"/>
        </w:rPr>
        <w:t>). If we assume that the finite growth rate is constant in all life stages (</w:t>
      </w:r>
      <w:proofErr w:type="gramStart"/>
      <w:r w:rsidRPr="00BE674D">
        <w:rPr>
          <w:rFonts w:cs="Arial"/>
          <w:lang w:val="en-CA" w:eastAsia="ar-SA"/>
        </w:rPr>
        <w:t>i.e.</w:t>
      </w:r>
      <w:proofErr w:type="gramEnd"/>
      <w:r w:rsidRPr="00BE674D">
        <w:rPr>
          <w:rFonts w:cs="Arial"/>
          <w:lang w:val="en-CA" w:eastAsia="ar-SA"/>
        </w:rPr>
        <w:t xml:space="preserve"> </w:t>
      </w:r>
      <w:r w:rsidRPr="00BE674D">
        <w:rPr>
          <w:rFonts w:cs="Arial"/>
          <w:i/>
          <w:lang w:val="en-CA" w:eastAsia="ar-SA"/>
        </w:rPr>
        <w:t xml:space="preserve">λ = </w:t>
      </w:r>
      <w:proofErr w:type="spellStart"/>
      <w:r w:rsidRPr="00BE674D">
        <w:rPr>
          <w:rFonts w:cs="Arial"/>
          <w:i/>
          <w:lang w:val="en-CA" w:eastAsia="ar-SA"/>
        </w:rPr>
        <w:t>λ</w:t>
      </w:r>
      <w:r w:rsidRPr="00BE674D">
        <w:rPr>
          <w:rFonts w:cs="Arial"/>
          <w:i/>
          <w:vertAlign w:val="subscript"/>
          <w:lang w:val="en-CA" w:eastAsia="ar-SA"/>
        </w:rPr>
        <w:t>l</w:t>
      </w:r>
      <w:proofErr w:type="spellEnd"/>
      <w:r w:rsidRPr="00BE674D">
        <w:rPr>
          <w:rFonts w:cs="Arial"/>
          <w:i/>
          <w:lang w:val="en-CA" w:eastAsia="ar-SA"/>
        </w:rPr>
        <w:t xml:space="preserve"> = </w:t>
      </w:r>
      <w:proofErr w:type="spellStart"/>
      <w:r w:rsidRPr="00BE674D">
        <w:rPr>
          <w:rFonts w:cs="Arial"/>
          <w:i/>
          <w:lang w:val="en-CA" w:eastAsia="ar-SA"/>
        </w:rPr>
        <w:t>λ</w:t>
      </w:r>
      <w:r w:rsidRPr="00BE674D">
        <w:rPr>
          <w:rFonts w:cs="Arial"/>
          <w:i/>
          <w:vertAlign w:val="subscript"/>
          <w:lang w:val="en-CA" w:eastAsia="ar-SA"/>
        </w:rPr>
        <w:t>p</w:t>
      </w:r>
      <w:proofErr w:type="spellEnd"/>
      <w:r w:rsidRPr="00BE674D">
        <w:rPr>
          <w:rFonts w:cs="Arial"/>
          <w:i/>
          <w:lang w:val="en-CA" w:eastAsia="ar-SA"/>
        </w:rPr>
        <w:t xml:space="preserve"> = </w:t>
      </w:r>
      <w:proofErr w:type="spellStart"/>
      <w:r w:rsidRPr="00BE674D">
        <w:rPr>
          <w:rFonts w:cs="Arial"/>
          <w:i/>
          <w:lang w:val="en-CA" w:eastAsia="ar-SA"/>
        </w:rPr>
        <w:t>λ</w:t>
      </w:r>
      <w:r w:rsidRPr="00BE674D">
        <w:rPr>
          <w:rFonts w:cs="Arial"/>
          <w:i/>
          <w:vertAlign w:val="subscript"/>
          <w:lang w:val="en-CA" w:eastAsia="ar-SA"/>
        </w:rPr>
        <w:t>a</w:t>
      </w:r>
      <w:proofErr w:type="spellEnd"/>
      <w:r w:rsidRPr="00BE674D">
        <w:rPr>
          <w:rFonts w:cs="Arial"/>
          <w:lang w:val="en-CA" w:eastAsia="ar-SA"/>
        </w:rPr>
        <w:t>), we can substitute equation 4 into equations 2 (</w:t>
      </w:r>
      <w:r w:rsidRPr="00BE674D">
        <w:rPr>
          <w:rFonts w:cs="Arial"/>
          <w:i/>
          <w:u w:val="single"/>
          <w:lang w:val="en-CA" w:eastAsia="ar-SA"/>
        </w:rPr>
        <w:t>note</w:t>
      </w:r>
      <w:r w:rsidRPr="00BE674D">
        <w:rPr>
          <w:rFonts w:cs="Arial"/>
          <w:i/>
          <w:lang w:val="en-CA" w:eastAsia="ar-SA"/>
        </w:rPr>
        <w:t xml:space="preserve"> that P</w:t>
      </w:r>
      <w:r w:rsidRPr="00BE674D">
        <w:rPr>
          <w:rFonts w:cs="Arial"/>
          <w:i/>
          <w:vertAlign w:val="subscript"/>
          <w:lang w:val="en-CA" w:eastAsia="ar-SA"/>
        </w:rPr>
        <w:t>p</w:t>
      </w:r>
      <w:r w:rsidRPr="00BE674D">
        <w:rPr>
          <w:rFonts w:cs="Arial"/>
          <w:i/>
          <w:lang w:val="en-CA" w:eastAsia="ar-SA"/>
        </w:rPr>
        <w:t xml:space="preserve"> = 0</w:t>
      </w:r>
      <w:r w:rsidRPr="00BE674D">
        <w:rPr>
          <w:rFonts w:cs="Arial"/>
          <w:lang w:val="en-CA" w:eastAsia="ar-SA"/>
        </w:rPr>
        <w:t xml:space="preserve">) to calculate </w:t>
      </w:r>
      <w:r w:rsidRPr="00BE674D">
        <w:rPr>
          <w:rFonts w:cs="Arial"/>
          <w:i/>
          <w:lang w:val="en-CA" w:eastAsia="ar-SA"/>
        </w:rPr>
        <w:t>λ</w:t>
      </w:r>
      <w:r w:rsidRPr="00BE674D">
        <w:rPr>
          <w:rFonts w:cs="Arial"/>
          <w:lang w:val="en-CA" w:eastAsia="ar-SA"/>
        </w:rPr>
        <w:t xml:space="preserve">: </w:t>
      </w:r>
    </w:p>
    <w:p w14:paraId="0AA4DDB9" w14:textId="77777777" w:rsidR="00BE674D" w:rsidRPr="00BE674D" w:rsidRDefault="00BE674D" w:rsidP="00BE674D">
      <w:pPr>
        <w:widowControl/>
        <w:suppressAutoHyphens/>
        <w:autoSpaceDE/>
        <w:autoSpaceDN/>
        <w:adjustRightInd/>
        <w:rPr>
          <w:rFonts w:cs="Arial"/>
          <w:lang w:val="en-CA" w:eastAsia="ar-SA"/>
        </w:rPr>
      </w:pPr>
    </w:p>
    <w:p w14:paraId="71DAB501" w14:textId="77777777" w:rsidR="00BE674D" w:rsidRPr="00BE674D" w:rsidRDefault="00BE674D" w:rsidP="00BE674D">
      <w:pPr>
        <w:widowControl/>
        <w:suppressAutoHyphens/>
        <w:autoSpaceDE/>
        <w:autoSpaceDN/>
        <w:adjustRightInd/>
        <w:rPr>
          <w:rFonts w:cs="Arial"/>
          <w:iCs/>
          <w:vertAlign w:val="subscript"/>
          <w:lang w:val="fr-CA" w:eastAsia="ar-SA"/>
        </w:rPr>
      </w:pPr>
      <w:r w:rsidRPr="00BE674D">
        <w:rPr>
          <w:rFonts w:cs="Arial"/>
          <w:lang w:val="en-CA" w:eastAsia="ar-SA"/>
        </w:rPr>
        <w:tab/>
      </w:r>
      <w:r w:rsidRPr="00BE674D">
        <w:rPr>
          <w:rFonts w:cs="Arial"/>
          <w:i/>
          <w:lang w:val="en-CA" w:eastAsia="ar-SA"/>
        </w:rPr>
        <w:t xml:space="preserve"> λ</w:t>
      </w:r>
      <w:r w:rsidRPr="00BE674D">
        <w:rPr>
          <w:rFonts w:cs="Arial"/>
          <w:i/>
          <w:lang w:val="fr-CA" w:eastAsia="ar-SA"/>
        </w:rPr>
        <w:t xml:space="preserve"> = </w:t>
      </w:r>
      <w:r w:rsidRPr="00BE674D">
        <w:rPr>
          <w:rFonts w:cs="Arial"/>
          <w:i/>
          <w:lang w:val="en-CA" w:eastAsia="ar-SA"/>
        </w:rPr>
        <w:t>λ</w:t>
      </w:r>
      <w:r w:rsidRPr="00BE674D">
        <w:rPr>
          <w:rFonts w:cs="Arial"/>
          <w:i/>
          <w:vertAlign w:val="subscript"/>
          <w:lang w:val="fr-CA" w:eastAsia="ar-SA"/>
        </w:rPr>
        <w:t>p</w:t>
      </w:r>
      <w:r w:rsidRPr="00BE674D">
        <w:rPr>
          <w:rFonts w:cs="Arial"/>
          <w:i/>
          <w:lang w:val="fr-CA" w:eastAsia="ar-SA"/>
        </w:rPr>
        <w:t xml:space="preserve"> = </w:t>
      </w:r>
      <w:proofErr w:type="gramStart"/>
      <w:r w:rsidRPr="00BE674D">
        <w:rPr>
          <w:rFonts w:cs="Arial"/>
          <w:i/>
          <w:iCs/>
          <w:lang w:val="fr-CA" w:eastAsia="ar-SA"/>
        </w:rPr>
        <w:t>N</w:t>
      </w:r>
      <w:r w:rsidRPr="00BE674D">
        <w:rPr>
          <w:rFonts w:cs="Arial"/>
          <w:i/>
          <w:iCs/>
          <w:vertAlign w:val="subscript"/>
          <w:lang w:val="fr-CA" w:eastAsia="ar-SA"/>
        </w:rPr>
        <w:t>p,t</w:t>
      </w:r>
      <w:proofErr w:type="gramEnd"/>
      <w:r w:rsidRPr="00BE674D">
        <w:rPr>
          <w:rFonts w:cs="Arial"/>
          <w:i/>
          <w:iCs/>
          <w:vertAlign w:val="subscript"/>
          <w:lang w:val="fr-CA" w:eastAsia="ar-SA"/>
        </w:rPr>
        <w:t>+1</w:t>
      </w:r>
      <w:r w:rsidRPr="00BE674D">
        <w:rPr>
          <w:rFonts w:cs="Arial"/>
          <w:i/>
          <w:iCs/>
          <w:lang w:val="fr-CA" w:eastAsia="ar-SA"/>
        </w:rPr>
        <w:t xml:space="preserve"> / </w:t>
      </w:r>
      <w:proofErr w:type="spellStart"/>
      <w:r w:rsidRPr="00BE674D">
        <w:rPr>
          <w:rFonts w:cs="Arial"/>
          <w:i/>
          <w:iCs/>
          <w:lang w:val="fr-CA" w:eastAsia="ar-SA"/>
        </w:rPr>
        <w:t>N</w:t>
      </w:r>
      <w:r w:rsidRPr="00BE674D">
        <w:rPr>
          <w:rFonts w:cs="Arial"/>
          <w:i/>
          <w:iCs/>
          <w:vertAlign w:val="subscript"/>
          <w:lang w:val="fr-CA" w:eastAsia="ar-SA"/>
        </w:rPr>
        <w:t>p,t</w:t>
      </w:r>
      <w:proofErr w:type="spellEnd"/>
      <w:r w:rsidRPr="00BE674D">
        <w:rPr>
          <w:rFonts w:cs="Arial"/>
          <w:i/>
          <w:iCs/>
          <w:vertAlign w:val="subscript"/>
          <w:lang w:val="fr-CA" w:eastAsia="ar-SA"/>
        </w:rPr>
        <w:t xml:space="preserve"> </w:t>
      </w:r>
      <w:r w:rsidRPr="00BE674D">
        <w:rPr>
          <w:rFonts w:cs="Arial"/>
          <w:i/>
          <w:iCs/>
          <w:lang w:val="fr-CA" w:eastAsia="ar-SA"/>
        </w:rPr>
        <w:t>= (</w:t>
      </w:r>
      <w:proofErr w:type="spellStart"/>
      <w:r w:rsidRPr="00BE674D">
        <w:rPr>
          <w:rFonts w:cs="Arial"/>
          <w:i/>
          <w:iCs/>
          <w:lang w:val="fr-CA" w:eastAsia="ar-SA"/>
        </w:rPr>
        <w:t>G</w:t>
      </w:r>
      <w:r w:rsidRPr="00BE674D">
        <w:rPr>
          <w:rFonts w:cs="Arial"/>
          <w:i/>
          <w:iCs/>
          <w:vertAlign w:val="subscript"/>
          <w:lang w:val="fr-CA" w:eastAsia="ar-SA"/>
        </w:rPr>
        <w:t>l</w:t>
      </w:r>
      <w:proofErr w:type="spellEnd"/>
      <w:r w:rsidRPr="00BE674D">
        <w:rPr>
          <w:rFonts w:cs="Arial"/>
          <w:i/>
          <w:iCs/>
          <w:lang w:val="fr-CA" w:eastAsia="ar-SA"/>
        </w:rPr>
        <w:t xml:space="preserve"> * </w:t>
      </w:r>
      <w:proofErr w:type="spellStart"/>
      <w:r w:rsidRPr="00BE674D">
        <w:rPr>
          <w:rFonts w:cs="Arial"/>
          <w:i/>
          <w:iCs/>
          <w:lang w:val="fr-CA" w:eastAsia="ar-SA"/>
        </w:rPr>
        <w:t>N</w:t>
      </w:r>
      <w:r w:rsidRPr="00BE674D">
        <w:rPr>
          <w:rFonts w:cs="Arial"/>
          <w:i/>
          <w:iCs/>
          <w:vertAlign w:val="subscript"/>
          <w:lang w:val="fr-CA" w:eastAsia="ar-SA"/>
        </w:rPr>
        <w:t>l,t</w:t>
      </w:r>
      <w:proofErr w:type="spellEnd"/>
      <w:r w:rsidRPr="00BE674D">
        <w:rPr>
          <w:rFonts w:cs="Arial"/>
          <w:i/>
          <w:iCs/>
          <w:lang w:val="fr-CA" w:eastAsia="ar-SA"/>
        </w:rPr>
        <w:t xml:space="preserve">) / </w:t>
      </w:r>
      <w:proofErr w:type="spellStart"/>
      <w:r w:rsidRPr="00BE674D">
        <w:rPr>
          <w:rFonts w:cs="Arial"/>
          <w:i/>
          <w:iCs/>
          <w:lang w:val="fr-CA" w:eastAsia="ar-SA"/>
        </w:rPr>
        <w:t>N</w:t>
      </w:r>
      <w:r w:rsidRPr="00BE674D">
        <w:rPr>
          <w:rFonts w:cs="Arial"/>
          <w:i/>
          <w:iCs/>
          <w:vertAlign w:val="subscript"/>
          <w:lang w:val="fr-CA" w:eastAsia="ar-SA"/>
        </w:rPr>
        <w:t>p,t</w:t>
      </w:r>
      <w:proofErr w:type="spellEnd"/>
      <w:r w:rsidRPr="00BE674D">
        <w:rPr>
          <w:rFonts w:cs="Arial"/>
          <w:i/>
          <w:iCs/>
          <w:vertAlign w:val="subscript"/>
          <w:lang w:val="fr-CA" w:eastAsia="ar-SA"/>
        </w:rPr>
        <w:t xml:space="preserve">  </w:t>
      </w:r>
      <w:r w:rsidRPr="00BE674D">
        <w:rPr>
          <w:rFonts w:cs="Arial"/>
          <w:i/>
          <w:iCs/>
          <w:lang w:val="fr-CA" w:eastAsia="ar-SA"/>
        </w:rPr>
        <w:t>= (</w:t>
      </w:r>
      <w:proofErr w:type="spellStart"/>
      <w:r w:rsidRPr="00BE674D">
        <w:rPr>
          <w:rFonts w:cs="Arial"/>
          <w:i/>
          <w:lang w:val="fr-CA" w:eastAsia="ar-SA"/>
        </w:rPr>
        <w:t>s</w:t>
      </w:r>
      <w:r w:rsidRPr="00BE674D">
        <w:rPr>
          <w:rFonts w:cs="Arial"/>
          <w:i/>
          <w:vertAlign w:val="subscript"/>
          <w:lang w:val="fr-CA" w:eastAsia="ar-SA"/>
        </w:rPr>
        <w:t>l</w:t>
      </w:r>
      <w:proofErr w:type="spellEnd"/>
      <w:r w:rsidRPr="00BE674D">
        <w:rPr>
          <w:rFonts w:cs="Arial"/>
          <w:i/>
          <w:lang w:val="fr-CA" w:eastAsia="ar-SA"/>
        </w:rPr>
        <w:t xml:space="preserve"> * </w:t>
      </w:r>
      <w:proofErr w:type="spellStart"/>
      <w:r w:rsidRPr="00BE674D">
        <w:rPr>
          <w:rFonts w:cs="Arial"/>
          <w:i/>
          <w:lang w:val="fr-CA" w:eastAsia="ar-SA"/>
        </w:rPr>
        <w:t>g</w:t>
      </w:r>
      <w:r w:rsidRPr="00BE674D">
        <w:rPr>
          <w:rFonts w:cs="Arial"/>
          <w:i/>
          <w:vertAlign w:val="subscript"/>
          <w:lang w:val="fr-CA" w:eastAsia="ar-SA"/>
        </w:rPr>
        <w:t>l</w:t>
      </w:r>
      <w:proofErr w:type="spellEnd"/>
      <w:r w:rsidRPr="00BE674D">
        <w:rPr>
          <w:rFonts w:cs="Arial"/>
          <w:i/>
          <w:lang w:val="fr-CA" w:eastAsia="ar-SA"/>
        </w:rPr>
        <w:t xml:space="preserve"> * </w:t>
      </w:r>
      <w:proofErr w:type="spellStart"/>
      <w:r w:rsidRPr="00BE674D">
        <w:rPr>
          <w:rFonts w:cs="Arial"/>
          <w:i/>
          <w:iCs/>
          <w:lang w:val="fr-CA" w:eastAsia="ar-SA"/>
        </w:rPr>
        <w:t>N</w:t>
      </w:r>
      <w:r w:rsidRPr="00BE674D">
        <w:rPr>
          <w:rFonts w:cs="Arial"/>
          <w:i/>
          <w:iCs/>
          <w:vertAlign w:val="subscript"/>
          <w:lang w:val="fr-CA" w:eastAsia="ar-SA"/>
        </w:rPr>
        <w:t>l,t</w:t>
      </w:r>
      <w:proofErr w:type="spellEnd"/>
      <w:r w:rsidRPr="00BE674D">
        <w:rPr>
          <w:rFonts w:cs="Arial"/>
          <w:i/>
          <w:iCs/>
          <w:lang w:val="fr-CA" w:eastAsia="ar-SA"/>
        </w:rPr>
        <w:t xml:space="preserve">) / </w:t>
      </w:r>
      <w:proofErr w:type="spellStart"/>
      <w:r w:rsidRPr="00BE674D">
        <w:rPr>
          <w:rFonts w:cs="Arial"/>
          <w:i/>
          <w:iCs/>
          <w:lang w:val="fr-CA" w:eastAsia="ar-SA"/>
        </w:rPr>
        <w:t>N</w:t>
      </w:r>
      <w:r w:rsidRPr="00BE674D">
        <w:rPr>
          <w:rFonts w:cs="Arial"/>
          <w:i/>
          <w:iCs/>
          <w:vertAlign w:val="subscript"/>
          <w:lang w:val="fr-CA" w:eastAsia="ar-SA"/>
        </w:rPr>
        <w:t>p,t</w:t>
      </w:r>
      <w:proofErr w:type="spellEnd"/>
      <w:r w:rsidRPr="00BE674D">
        <w:rPr>
          <w:rFonts w:cs="Arial"/>
          <w:i/>
          <w:iCs/>
          <w:vertAlign w:val="subscript"/>
          <w:lang w:val="fr-CA" w:eastAsia="ar-SA"/>
        </w:rPr>
        <w:t xml:space="preserve">  </w:t>
      </w:r>
    </w:p>
    <w:p w14:paraId="6E5EED68" w14:textId="77777777" w:rsidR="00BE674D" w:rsidRPr="00BE674D" w:rsidRDefault="00BE674D" w:rsidP="00BE674D">
      <w:pPr>
        <w:widowControl/>
        <w:suppressAutoHyphens/>
        <w:autoSpaceDE/>
        <w:autoSpaceDN/>
        <w:adjustRightInd/>
        <w:rPr>
          <w:rFonts w:cs="Arial"/>
          <w:iCs/>
          <w:vertAlign w:val="subscript"/>
          <w:lang w:val="fr-CA" w:eastAsia="ar-SA"/>
        </w:rPr>
      </w:pPr>
    </w:p>
    <w:p w14:paraId="4AC6AD56" w14:textId="77777777" w:rsidR="00BE674D" w:rsidRPr="00BE674D" w:rsidRDefault="00BE674D" w:rsidP="00BE674D">
      <w:pPr>
        <w:widowControl/>
        <w:suppressAutoHyphens/>
        <w:autoSpaceDE/>
        <w:autoSpaceDN/>
        <w:adjustRightInd/>
        <w:rPr>
          <w:rFonts w:cs="Arial"/>
          <w:iCs/>
          <w:lang w:val="en-CA" w:eastAsia="ar-SA"/>
        </w:rPr>
      </w:pPr>
      <w:r w:rsidRPr="00BE674D">
        <w:rPr>
          <w:rFonts w:cs="Arial"/>
          <w:iCs/>
          <w:lang w:val="en-CA" w:eastAsia="ar-SA"/>
        </w:rPr>
        <w:t xml:space="preserve">This equation can be simplified by replacing </w:t>
      </w:r>
      <w:proofErr w:type="spellStart"/>
      <w:r w:rsidRPr="00BE674D">
        <w:rPr>
          <w:rFonts w:cs="Arial"/>
          <w:i/>
          <w:iCs/>
          <w:lang w:val="en-CA" w:eastAsia="ar-SA"/>
        </w:rPr>
        <w:t>N</w:t>
      </w:r>
      <w:r w:rsidRPr="00BE674D">
        <w:rPr>
          <w:rFonts w:cs="Arial"/>
          <w:i/>
          <w:iCs/>
          <w:vertAlign w:val="subscript"/>
          <w:lang w:val="en-CA" w:eastAsia="ar-SA"/>
        </w:rPr>
        <w:t>z</w:t>
      </w:r>
      <w:proofErr w:type="spellEnd"/>
      <w:r w:rsidRPr="00BE674D">
        <w:rPr>
          <w:rFonts w:cs="Arial"/>
          <w:iCs/>
          <w:lang w:val="en-CA" w:eastAsia="ar-SA"/>
        </w:rPr>
        <w:t xml:space="preserve"> by the proportion of individuals surviving to a given life stage (</w:t>
      </w:r>
      <w:proofErr w:type="spellStart"/>
      <w:proofErr w:type="gramStart"/>
      <w:r w:rsidRPr="00BE674D">
        <w:rPr>
          <w:rFonts w:cs="Arial"/>
          <w:i/>
          <w:iCs/>
          <w:lang w:val="en-CA" w:eastAsia="ar-SA"/>
        </w:rPr>
        <w:t>l</w:t>
      </w:r>
      <w:r w:rsidRPr="00BE674D">
        <w:rPr>
          <w:rFonts w:cs="Arial"/>
          <w:i/>
          <w:iCs/>
          <w:vertAlign w:val="subscript"/>
          <w:lang w:val="en-CA" w:eastAsia="ar-SA"/>
        </w:rPr>
        <w:t>z</w:t>
      </w:r>
      <w:proofErr w:type="spellEnd"/>
      <w:r w:rsidRPr="00BE674D">
        <w:rPr>
          <w:rFonts w:cs="Arial"/>
          <w:iCs/>
          <w:lang w:val="en-CA" w:eastAsia="ar-SA"/>
        </w:rPr>
        <w:t>;</w:t>
      </w:r>
      <w:proofErr w:type="gramEnd"/>
      <w:r w:rsidRPr="00BE674D">
        <w:rPr>
          <w:rFonts w:cs="Arial"/>
          <w:iCs/>
          <w:lang w:val="en-CA" w:eastAsia="ar-SA"/>
        </w:rPr>
        <w:t xml:space="preserve"> same as </w:t>
      </w:r>
      <w:r w:rsidRPr="00BE674D">
        <w:rPr>
          <w:rFonts w:cs="Arial"/>
          <w:i/>
          <w:iCs/>
          <w:lang w:val="en-CA" w:eastAsia="ar-SA"/>
        </w:rPr>
        <w:t>l</w:t>
      </w:r>
      <w:r w:rsidRPr="00BE674D">
        <w:rPr>
          <w:rFonts w:cs="Arial"/>
          <w:i/>
          <w:iCs/>
          <w:vertAlign w:val="subscript"/>
          <w:lang w:val="en-CA" w:eastAsia="ar-SA"/>
        </w:rPr>
        <w:t>x</w:t>
      </w:r>
      <w:r w:rsidRPr="00BE674D">
        <w:rPr>
          <w:rFonts w:cs="Arial"/>
          <w:iCs/>
          <w:lang w:val="en-CA" w:eastAsia="ar-SA"/>
        </w:rPr>
        <w:t xml:space="preserve"> in life tables. </w:t>
      </w:r>
      <w:r w:rsidRPr="00BE674D">
        <w:rPr>
          <w:rFonts w:cs="Arial"/>
          <w:i/>
          <w:iCs/>
          <w:u w:val="single"/>
          <w:lang w:val="en-CA" w:eastAsia="ar-SA"/>
        </w:rPr>
        <w:t>Note</w:t>
      </w:r>
      <w:r w:rsidRPr="00BE674D">
        <w:rPr>
          <w:rFonts w:cs="Arial"/>
          <w:i/>
          <w:iCs/>
          <w:lang w:val="en-CA" w:eastAsia="ar-SA"/>
        </w:rPr>
        <w:t xml:space="preserve"> that </w:t>
      </w:r>
      <w:proofErr w:type="spellStart"/>
      <w:r w:rsidRPr="00BE674D">
        <w:rPr>
          <w:rFonts w:cs="Arial"/>
          <w:i/>
          <w:iCs/>
          <w:lang w:val="en-CA" w:eastAsia="ar-SA"/>
        </w:rPr>
        <w:t>l</w:t>
      </w:r>
      <w:r w:rsidRPr="00BE674D">
        <w:rPr>
          <w:rFonts w:cs="Arial"/>
          <w:i/>
          <w:iCs/>
          <w:vertAlign w:val="subscript"/>
          <w:lang w:val="en-CA" w:eastAsia="ar-SA"/>
        </w:rPr>
        <w:t>l</w:t>
      </w:r>
      <w:proofErr w:type="spellEnd"/>
      <w:r w:rsidRPr="00BE674D">
        <w:rPr>
          <w:rFonts w:cs="Arial"/>
          <w:i/>
          <w:iCs/>
          <w:lang w:val="en-CA" w:eastAsia="ar-SA"/>
        </w:rPr>
        <w:t xml:space="preserve"> = 1</w:t>
      </w:r>
      <w:r w:rsidRPr="00BE674D">
        <w:rPr>
          <w:rFonts w:cs="Arial"/>
          <w:iCs/>
          <w:lang w:val="en-CA" w:eastAsia="ar-SA"/>
        </w:rPr>
        <w:t>):</w:t>
      </w:r>
    </w:p>
    <w:p w14:paraId="42F48E24" w14:textId="77777777" w:rsidR="00BE674D" w:rsidRPr="00BE674D" w:rsidRDefault="00BE674D" w:rsidP="00BE674D">
      <w:pPr>
        <w:widowControl/>
        <w:suppressAutoHyphens/>
        <w:autoSpaceDE/>
        <w:autoSpaceDN/>
        <w:adjustRightInd/>
        <w:rPr>
          <w:rFonts w:cs="Arial"/>
          <w:iCs/>
          <w:lang w:val="en-CA" w:eastAsia="ar-SA"/>
        </w:rPr>
      </w:pPr>
    </w:p>
    <w:p w14:paraId="3AFDC303" w14:textId="77777777" w:rsidR="00BE674D" w:rsidRPr="00BE674D" w:rsidRDefault="00BE674D" w:rsidP="00BE674D">
      <w:pPr>
        <w:widowControl/>
        <w:suppressAutoHyphens/>
        <w:autoSpaceDE/>
        <w:autoSpaceDN/>
        <w:adjustRightInd/>
        <w:rPr>
          <w:rFonts w:cs="Arial"/>
          <w:iCs/>
          <w:lang w:val="en-CA" w:eastAsia="ar-SA"/>
        </w:rPr>
      </w:pPr>
      <w:r w:rsidRPr="00BE674D">
        <w:rPr>
          <w:rFonts w:cs="Arial"/>
          <w:iCs/>
          <w:lang w:val="en-CA" w:eastAsia="ar-SA"/>
        </w:rPr>
        <w:tab/>
      </w:r>
      <w:r w:rsidRPr="00BE674D">
        <w:rPr>
          <w:rFonts w:cs="Arial"/>
          <w:i/>
          <w:lang w:val="en-CA" w:eastAsia="ar-SA"/>
        </w:rPr>
        <w:t xml:space="preserve">λ = </w:t>
      </w:r>
      <w:r w:rsidRPr="00BE674D">
        <w:rPr>
          <w:rFonts w:cs="Arial"/>
          <w:i/>
          <w:iCs/>
          <w:lang w:val="en-CA" w:eastAsia="ar-SA"/>
        </w:rPr>
        <w:t>(</w:t>
      </w:r>
      <w:proofErr w:type="spellStart"/>
      <w:r w:rsidRPr="00BE674D">
        <w:rPr>
          <w:rFonts w:cs="Arial"/>
          <w:i/>
          <w:lang w:val="en-CA" w:eastAsia="ar-SA"/>
        </w:rPr>
        <w:t>s</w:t>
      </w:r>
      <w:r w:rsidRPr="00BE674D">
        <w:rPr>
          <w:rFonts w:cs="Arial"/>
          <w:i/>
          <w:vertAlign w:val="subscript"/>
          <w:lang w:val="en-CA" w:eastAsia="ar-SA"/>
        </w:rPr>
        <w:t>l</w:t>
      </w:r>
      <w:proofErr w:type="spellEnd"/>
      <w:r w:rsidRPr="00BE674D">
        <w:rPr>
          <w:rFonts w:cs="Arial"/>
          <w:i/>
          <w:lang w:val="en-CA" w:eastAsia="ar-SA"/>
        </w:rPr>
        <w:t xml:space="preserve"> * </w:t>
      </w:r>
      <w:proofErr w:type="spellStart"/>
      <w:r w:rsidRPr="00BE674D">
        <w:rPr>
          <w:rFonts w:cs="Arial"/>
          <w:i/>
          <w:lang w:val="en-CA" w:eastAsia="ar-SA"/>
        </w:rPr>
        <w:t>g</w:t>
      </w:r>
      <w:r w:rsidRPr="00BE674D">
        <w:rPr>
          <w:rFonts w:cs="Arial"/>
          <w:i/>
          <w:vertAlign w:val="subscript"/>
          <w:lang w:val="en-CA" w:eastAsia="ar-SA"/>
        </w:rPr>
        <w:t>l</w:t>
      </w:r>
      <w:proofErr w:type="spellEnd"/>
      <w:r w:rsidRPr="00BE674D">
        <w:rPr>
          <w:rFonts w:cs="Arial"/>
          <w:i/>
          <w:iCs/>
          <w:lang w:val="en-CA" w:eastAsia="ar-SA"/>
        </w:rPr>
        <w:t xml:space="preserve">) / </w:t>
      </w:r>
      <w:proofErr w:type="spellStart"/>
      <w:proofErr w:type="gramStart"/>
      <w:r w:rsidRPr="00BE674D">
        <w:rPr>
          <w:rFonts w:cs="Arial"/>
          <w:i/>
          <w:iCs/>
          <w:lang w:val="en-CA" w:eastAsia="ar-SA"/>
        </w:rPr>
        <w:t>l</w:t>
      </w:r>
      <w:r w:rsidRPr="00BE674D">
        <w:rPr>
          <w:rFonts w:cs="Arial"/>
          <w:i/>
          <w:iCs/>
          <w:vertAlign w:val="subscript"/>
          <w:lang w:val="en-CA" w:eastAsia="ar-SA"/>
        </w:rPr>
        <w:t>p</w:t>
      </w:r>
      <w:proofErr w:type="spellEnd"/>
      <w:r w:rsidRPr="00BE674D">
        <w:rPr>
          <w:rFonts w:cs="Arial"/>
          <w:i/>
          <w:iCs/>
          <w:vertAlign w:val="subscript"/>
          <w:lang w:val="en-CA" w:eastAsia="ar-SA"/>
        </w:rPr>
        <w:t xml:space="preserve">  </w:t>
      </w:r>
      <w:r w:rsidRPr="00BE674D">
        <w:rPr>
          <w:rFonts w:cs="Arial"/>
          <w:i/>
          <w:iCs/>
          <w:vertAlign w:val="subscript"/>
          <w:lang w:val="en-CA" w:eastAsia="ar-SA"/>
        </w:rPr>
        <w:tab/>
      </w:r>
      <w:proofErr w:type="gramEnd"/>
      <w:r w:rsidRPr="00BE674D">
        <w:rPr>
          <w:rFonts w:cs="Arial"/>
          <w:i/>
          <w:iCs/>
          <w:vertAlign w:val="subscript"/>
          <w:lang w:val="en-CA" w:eastAsia="ar-SA"/>
        </w:rPr>
        <w:tab/>
      </w:r>
      <w:r w:rsidRPr="00BE674D">
        <w:rPr>
          <w:rFonts w:cs="Arial"/>
          <w:i/>
          <w:iCs/>
          <w:vertAlign w:val="subscript"/>
          <w:lang w:val="en-CA" w:eastAsia="ar-SA"/>
        </w:rPr>
        <w:tab/>
      </w:r>
      <w:r w:rsidRPr="00BE674D">
        <w:rPr>
          <w:rFonts w:cs="Arial"/>
          <w:i/>
          <w:iCs/>
          <w:vertAlign w:val="subscript"/>
          <w:lang w:val="en-CA" w:eastAsia="ar-SA"/>
        </w:rPr>
        <w:tab/>
      </w:r>
      <w:r w:rsidRPr="00BE674D">
        <w:rPr>
          <w:rFonts w:cs="Arial"/>
          <w:iCs/>
          <w:lang w:val="en-CA" w:eastAsia="ar-SA"/>
        </w:rPr>
        <w:t>(6)</w:t>
      </w:r>
    </w:p>
    <w:p w14:paraId="342F0BF4" w14:textId="77777777" w:rsidR="00BE674D" w:rsidRPr="00BE674D" w:rsidRDefault="00BE674D" w:rsidP="00BE674D">
      <w:pPr>
        <w:widowControl/>
        <w:suppressAutoHyphens/>
        <w:autoSpaceDE/>
        <w:autoSpaceDN/>
        <w:adjustRightInd/>
        <w:rPr>
          <w:rFonts w:cs="Arial"/>
          <w:iCs/>
          <w:lang w:val="en-CA" w:eastAsia="ar-SA"/>
        </w:rPr>
      </w:pPr>
    </w:p>
    <w:p w14:paraId="0BEA5C85" w14:textId="77777777" w:rsidR="00BE674D" w:rsidRPr="00BE674D" w:rsidRDefault="00BE674D" w:rsidP="00BE674D">
      <w:pPr>
        <w:widowControl/>
        <w:suppressAutoHyphens/>
        <w:autoSpaceDE/>
        <w:autoSpaceDN/>
        <w:adjustRightInd/>
        <w:rPr>
          <w:rFonts w:cs="Arial"/>
          <w:iCs/>
          <w:lang w:val="en-CA" w:eastAsia="ar-SA"/>
        </w:rPr>
      </w:pPr>
      <w:r w:rsidRPr="00BE674D">
        <w:rPr>
          <w:rFonts w:cs="Arial"/>
          <w:iCs/>
          <w:lang w:val="en-CA" w:eastAsia="ar-SA"/>
        </w:rPr>
        <w:t>The proportion of individuals surviving to a given life stage (</w:t>
      </w:r>
      <w:proofErr w:type="spellStart"/>
      <w:r w:rsidRPr="00BE674D">
        <w:rPr>
          <w:rFonts w:cs="Arial"/>
          <w:i/>
          <w:iCs/>
          <w:lang w:val="en-CA" w:eastAsia="ar-SA"/>
        </w:rPr>
        <w:t>l</w:t>
      </w:r>
      <w:r w:rsidRPr="00BE674D">
        <w:rPr>
          <w:rFonts w:cs="Arial"/>
          <w:i/>
          <w:iCs/>
          <w:vertAlign w:val="subscript"/>
          <w:lang w:val="en-CA" w:eastAsia="ar-SA"/>
        </w:rPr>
        <w:t>z</w:t>
      </w:r>
      <w:proofErr w:type="spellEnd"/>
      <w:r w:rsidRPr="00BE674D">
        <w:rPr>
          <w:rFonts w:cs="Arial"/>
          <w:i/>
          <w:iCs/>
          <w:lang w:val="en-CA" w:eastAsia="ar-SA"/>
        </w:rPr>
        <w:t>)</w:t>
      </w:r>
      <w:r w:rsidRPr="00BE674D">
        <w:rPr>
          <w:rFonts w:cs="Arial"/>
          <w:iCs/>
          <w:lang w:val="en-CA" w:eastAsia="ar-SA"/>
        </w:rPr>
        <w:t xml:space="preserve"> is estimated from your data assuming that the population had reached a </w:t>
      </w:r>
      <w:r w:rsidRPr="00BE674D">
        <w:rPr>
          <w:rFonts w:cs="Arial"/>
          <w:b/>
          <w:i/>
          <w:iCs/>
          <w:lang w:val="en-CA" w:eastAsia="ar-SA"/>
        </w:rPr>
        <w:t>stable stage structure</w:t>
      </w:r>
      <w:r w:rsidRPr="00BE674D">
        <w:rPr>
          <w:rFonts w:cs="Arial"/>
          <w:iCs/>
          <w:lang w:val="en-CA" w:eastAsia="ar-SA"/>
        </w:rPr>
        <w:t xml:space="preserve"> (fixed stage distribution reached by a population growing at a constant rate). </w:t>
      </w:r>
    </w:p>
    <w:p w14:paraId="38EC1BBB" w14:textId="77777777" w:rsidR="00BE674D" w:rsidRPr="00BE674D" w:rsidRDefault="00BE674D" w:rsidP="00BE674D">
      <w:pPr>
        <w:widowControl/>
        <w:suppressAutoHyphens/>
        <w:autoSpaceDE/>
        <w:autoSpaceDN/>
        <w:adjustRightInd/>
        <w:rPr>
          <w:rFonts w:cs="Arial"/>
          <w:iCs/>
          <w:lang w:val="en-CA" w:eastAsia="ar-SA"/>
        </w:rPr>
      </w:pPr>
    </w:p>
    <w:p w14:paraId="54F09E5D" w14:textId="77777777" w:rsidR="00BE674D" w:rsidRPr="00BE674D" w:rsidRDefault="00BE674D" w:rsidP="00BE674D">
      <w:pPr>
        <w:widowControl/>
        <w:suppressAutoHyphens/>
        <w:autoSpaceDE/>
        <w:autoSpaceDN/>
        <w:adjustRightInd/>
        <w:rPr>
          <w:rFonts w:cs="Arial"/>
          <w:i/>
          <w:lang w:val="en-CA" w:eastAsia="ar-SA"/>
        </w:rPr>
      </w:pPr>
      <w:r w:rsidRPr="00BE674D">
        <w:rPr>
          <w:rFonts w:cs="Arial"/>
          <w:lang w:val="en-CA" w:eastAsia="ar-SA"/>
        </w:rPr>
        <w:t>Once we know the finite growth rate of the population (</w:t>
      </w:r>
      <w:r w:rsidRPr="00BE674D">
        <w:rPr>
          <w:rFonts w:cs="Arial"/>
          <w:i/>
          <w:lang w:val="en-CA" w:eastAsia="ar-SA"/>
        </w:rPr>
        <w:t>λ</w:t>
      </w:r>
      <w:r w:rsidRPr="00BE674D">
        <w:rPr>
          <w:rFonts w:cs="Arial"/>
          <w:lang w:val="en-CA" w:eastAsia="ar-SA"/>
        </w:rPr>
        <w:t>), we can estimate the probability of surviving through the larval stage (</w:t>
      </w:r>
      <w:proofErr w:type="spellStart"/>
      <w:r w:rsidRPr="00BE674D">
        <w:rPr>
          <w:rFonts w:cs="Arial"/>
          <w:i/>
          <w:lang w:val="en-CA" w:eastAsia="ar-SA"/>
        </w:rPr>
        <w:t>s</w:t>
      </w:r>
      <w:r w:rsidRPr="00BE674D">
        <w:rPr>
          <w:rFonts w:cs="Arial"/>
          <w:i/>
          <w:vertAlign w:val="subscript"/>
          <w:lang w:val="en-CA" w:eastAsia="ar-SA"/>
        </w:rPr>
        <w:t>l</w:t>
      </w:r>
      <w:proofErr w:type="spellEnd"/>
      <w:r w:rsidRPr="00BE674D">
        <w:rPr>
          <w:rFonts w:cs="Arial"/>
          <w:lang w:val="en-CA" w:eastAsia="ar-SA"/>
        </w:rPr>
        <w:t xml:space="preserve">) by rearranging equation 1 to isolate </w:t>
      </w:r>
      <w:proofErr w:type="spellStart"/>
      <w:r w:rsidRPr="00BE674D">
        <w:rPr>
          <w:rFonts w:cs="Arial"/>
          <w:i/>
          <w:lang w:val="en-CA" w:eastAsia="ar-SA"/>
        </w:rPr>
        <w:t>λ</w:t>
      </w:r>
      <w:r w:rsidRPr="00BE674D">
        <w:rPr>
          <w:rFonts w:cs="Arial"/>
          <w:i/>
          <w:vertAlign w:val="subscript"/>
          <w:lang w:val="en-CA" w:eastAsia="ar-SA"/>
        </w:rPr>
        <w:t>l</w:t>
      </w:r>
      <w:proofErr w:type="spellEnd"/>
      <w:r w:rsidRPr="00BE674D">
        <w:rPr>
          <w:rFonts w:cs="Arial"/>
          <w:i/>
          <w:lang w:val="en-CA" w:eastAsia="ar-SA"/>
        </w:rPr>
        <w:t xml:space="preserve">: </w:t>
      </w:r>
    </w:p>
    <w:p w14:paraId="2DF82FED" w14:textId="77777777" w:rsidR="00BE674D" w:rsidRPr="00BE674D" w:rsidRDefault="00BE674D" w:rsidP="00BE674D">
      <w:pPr>
        <w:widowControl/>
        <w:suppressAutoHyphens/>
        <w:autoSpaceDE/>
        <w:autoSpaceDN/>
        <w:adjustRightInd/>
        <w:rPr>
          <w:rFonts w:cs="Arial"/>
          <w:lang w:val="en-CA" w:eastAsia="ar-SA"/>
        </w:rPr>
      </w:pPr>
    </w:p>
    <w:p w14:paraId="25535E48" w14:textId="77777777" w:rsidR="00BE674D" w:rsidRPr="00BE674D" w:rsidRDefault="00BE674D" w:rsidP="00BE674D">
      <w:pPr>
        <w:widowControl/>
        <w:suppressAutoHyphens/>
        <w:autoSpaceDE/>
        <w:autoSpaceDN/>
        <w:adjustRightInd/>
        <w:rPr>
          <w:rFonts w:cs="Arial"/>
          <w:i/>
          <w:iCs/>
          <w:lang w:val="fr-CA" w:eastAsia="ar-SA"/>
        </w:rPr>
      </w:pPr>
      <w:r w:rsidRPr="00BE674D">
        <w:rPr>
          <w:rFonts w:cs="Arial"/>
          <w:lang w:val="en-CA" w:eastAsia="ar-SA"/>
        </w:rPr>
        <w:tab/>
      </w:r>
      <w:r w:rsidRPr="00BE674D">
        <w:rPr>
          <w:rFonts w:cs="Arial"/>
          <w:i/>
          <w:lang w:val="en-CA" w:eastAsia="ar-SA"/>
        </w:rPr>
        <w:t>λ</w:t>
      </w:r>
      <w:r w:rsidRPr="00BE674D">
        <w:rPr>
          <w:rFonts w:cs="Arial"/>
          <w:i/>
          <w:vertAlign w:val="subscript"/>
          <w:lang w:val="fr-CA" w:eastAsia="ar-SA"/>
        </w:rPr>
        <w:t>l</w:t>
      </w:r>
      <w:r w:rsidRPr="00BE674D">
        <w:rPr>
          <w:rFonts w:cs="Arial"/>
          <w:i/>
          <w:lang w:val="fr-CA" w:eastAsia="ar-SA"/>
        </w:rPr>
        <w:t xml:space="preserve"> = </w:t>
      </w:r>
      <w:proofErr w:type="gramStart"/>
      <w:r w:rsidRPr="00BE674D">
        <w:rPr>
          <w:rFonts w:cs="Arial"/>
          <w:i/>
          <w:iCs/>
          <w:lang w:val="fr-CA" w:eastAsia="ar-SA"/>
        </w:rPr>
        <w:t>N</w:t>
      </w:r>
      <w:r w:rsidRPr="00BE674D">
        <w:rPr>
          <w:rFonts w:cs="Arial"/>
          <w:i/>
          <w:iCs/>
          <w:vertAlign w:val="subscript"/>
          <w:lang w:val="fr-CA" w:eastAsia="ar-SA"/>
        </w:rPr>
        <w:t>l,t</w:t>
      </w:r>
      <w:proofErr w:type="gramEnd"/>
      <w:r w:rsidRPr="00BE674D">
        <w:rPr>
          <w:rFonts w:cs="Arial"/>
          <w:i/>
          <w:iCs/>
          <w:vertAlign w:val="subscript"/>
          <w:lang w:val="fr-CA" w:eastAsia="ar-SA"/>
        </w:rPr>
        <w:t>+1</w:t>
      </w:r>
      <w:r w:rsidRPr="00BE674D">
        <w:rPr>
          <w:rFonts w:cs="Arial"/>
          <w:i/>
          <w:iCs/>
          <w:lang w:val="fr-CA" w:eastAsia="ar-SA"/>
        </w:rPr>
        <w:t xml:space="preserve"> / </w:t>
      </w:r>
      <w:proofErr w:type="spellStart"/>
      <w:r w:rsidRPr="00BE674D">
        <w:rPr>
          <w:rFonts w:cs="Arial"/>
          <w:i/>
          <w:iCs/>
          <w:lang w:val="fr-CA" w:eastAsia="ar-SA"/>
        </w:rPr>
        <w:t>N</w:t>
      </w:r>
      <w:r w:rsidRPr="00BE674D">
        <w:rPr>
          <w:rFonts w:cs="Arial"/>
          <w:i/>
          <w:iCs/>
          <w:vertAlign w:val="subscript"/>
          <w:lang w:val="fr-CA" w:eastAsia="ar-SA"/>
        </w:rPr>
        <w:t>l,t</w:t>
      </w:r>
      <w:proofErr w:type="spellEnd"/>
      <w:r w:rsidRPr="00BE674D">
        <w:rPr>
          <w:rFonts w:cs="Arial"/>
          <w:i/>
          <w:iCs/>
          <w:lang w:val="fr-CA" w:eastAsia="ar-SA"/>
        </w:rPr>
        <w:t xml:space="preserve"> = P</w:t>
      </w:r>
      <w:r w:rsidRPr="00BE674D">
        <w:rPr>
          <w:rFonts w:cs="Arial"/>
          <w:i/>
          <w:iCs/>
          <w:vertAlign w:val="subscript"/>
          <w:lang w:val="fr-CA" w:eastAsia="ar-SA"/>
        </w:rPr>
        <w:t xml:space="preserve">l </w:t>
      </w:r>
      <w:r w:rsidRPr="00BE674D">
        <w:rPr>
          <w:rFonts w:cs="Arial"/>
          <w:i/>
          <w:iCs/>
          <w:lang w:val="fr-CA" w:eastAsia="ar-SA"/>
        </w:rPr>
        <w:t>+ (F</w:t>
      </w:r>
      <w:r w:rsidRPr="00BE674D">
        <w:rPr>
          <w:rFonts w:cs="Arial"/>
          <w:i/>
          <w:iCs/>
          <w:vertAlign w:val="subscript"/>
          <w:lang w:val="fr-CA" w:eastAsia="ar-SA"/>
        </w:rPr>
        <w:t xml:space="preserve">a * </w:t>
      </w:r>
      <w:r w:rsidRPr="00BE674D">
        <w:rPr>
          <w:rFonts w:cs="Arial"/>
          <w:i/>
          <w:iCs/>
          <w:lang w:val="fr-CA" w:eastAsia="ar-SA"/>
        </w:rPr>
        <w:t>l</w:t>
      </w:r>
      <w:r w:rsidRPr="00BE674D">
        <w:rPr>
          <w:rFonts w:cs="Arial"/>
          <w:i/>
          <w:iCs/>
          <w:vertAlign w:val="subscript"/>
          <w:lang w:val="fr-CA" w:eastAsia="ar-SA"/>
        </w:rPr>
        <w:t>a</w:t>
      </w:r>
      <w:r w:rsidRPr="00BE674D">
        <w:rPr>
          <w:rFonts w:cs="Arial"/>
          <w:i/>
          <w:iCs/>
          <w:lang w:val="fr-CA" w:eastAsia="ar-SA"/>
        </w:rPr>
        <w:t xml:space="preserve">) / </w:t>
      </w:r>
      <w:proofErr w:type="spellStart"/>
      <w:r w:rsidRPr="00BE674D">
        <w:rPr>
          <w:rFonts w:cs="Arial"/>
          <w:i/>
          <w:iCs/>
          <w:lang w:val="fr-CA" w:eastAsia="ar-SA"/>
        </w:rPr>
        <w:t>l</w:t>
      </w:r>
      <w:r w:rsidRPr="00BE674D">
        <w:rPr>
          <w:rFonts w:cs="Arial"/>
          <w:i/>
          <w:iCs/>
          <w:vertAlign w:val="subscript"/>
          <w:lang w:val="fr-CA" w:eastAsia="ar-SA"/>
        </w:rPr>
        <w:t>l</w:t>
      </w:r>
      <w:proofErr w:type="spellEnd"/>
      <w:r w:rsidRPr="00BE674D">
        <w:rPr>
          <w:rFonts w:cs="Arial"/>
          <w:i/>
          <w:iCs/>
          <w:lang w:val="fr-CA" w:eastAsia="ar-SA"/>
        </w:rPr>
        <w:t xml:space="preserve"> = </w:t>
      </w:r>
      <w:proofErr w:type="spellStart"/>
      <w:r w:rsidRPr="00BE674D">
        <w:rPr>
          <w:rFonts w:cs="Arial"/>
          <w:i/>
          <w:lang w:val="fr-CA" w:eastAsia="ar-SA"/>
        </w:rPr>
        <w:t>s</w:t>
      </w:r>
      <w:r w:rsidRPr="00BE674D">
        <w:rPr>
          <w:rFonts w:cs="Arial"/>
          <w:i/>
          <w:vertAlign w:val="subscript"/>
          <w:lang w:val="fr-CA" w:eastAsia="ar-SA"/>
        </w:rPr>
        <w:t>l</w:t>
      </w:r>
      <w:proofErr w:type="spellEnd"/>
      <w:r w:rsidRPr="00BE674D">
        <w:rPr>
          <w:rFonts w:cs="Arial"/>
          <w:i/>
          <w:lang w:val="fr-CA" w:eastAsia="ar-SA"/>
        </w:rPr>
        <w:t xml:space="preserve"> * (1-g</w:t>
      </w:r>
      <w:r w:rsidRPr="00BE674D">
        <w:rPr>
          <w:rFonts w:cs="Arial"/>
          <w:i/>
          <w:vertAlign w:val="subscript"/>
          <w:lang w:val="fr-CA" w:eastAsia="ar-SA"/>
        </w:rPr>
        <w:t>l</w:t>
      </w:r>
      <w:r w:rsidRPr="00BE674D">
        <w:rPr>
          <w:rFonts w:cs="Arial"/>
          <w:i/>
          <w:lang w:val="fr-CA" w:eastAsia="ar-SA"/>
        </w:rPr>
        <w:t xml:space="preserve">) + </w:t>
      </w:r>
      <w:r w:rsidRPr="00BE674D">
        <w:rPr>
          <w:rFonts w:cs="Arial"/>
          <w:i/>
          <w:iCs/>
          <w:lang w:val="fr-CA" w:eastAsia="ar-SA"/>
        </w:rPr>
        <w:t>F</w:t>
      </w:r>
      <w:r w:rsidRPr="00BE674D">
        <w:rPr>
          <w:rFonts w:cs="Arial"/>
          <w:i/>
          <w:iCs/>
          <w:vertAlign w:val="subscript"/>
          <w:lang w:val="fr-CA" w:eastAsia="ar-SA"/>
        </w:rPr>
        <w:t xml:space="preserve">a * </w:t>
      </w:r>
      <w:r w:rsidRPr="00BE674D">
        <w:rPr>
          <w:rFonts w:cs="Arial"/>
          <w:i/>
          <w:iCs/>
          <w:lang w:val="fr-CA" w:eastAsia="ar-SA"/>
        </w:rPr>
        <w:t>l</w:t>
      </w:r>
      <w:r w:rsidRPr="00BE674D">
        <w:rPr>
          <w:rFonts w:cs="Arial"/>
          <w:i/>
          <w:iCs/>
          <w:vertAlign w:val="subscript"/>
          <w:lang w:val="fr-CA" w:eastAsia="ar-SA"/>
        </w:rPr>
        <w:t xml:space="preserve">a </w:t>
      </w:r>
      <w:r w:rsidRPr="00BE674D">
        <w:rPr>
          <w:rFonts w:cs="Arial"/>
          <w:i/>
          <w:iCs/>
          <w:lang w:val="fr-CA" w:eastAsia="ar-SA"/>
        </w:rPr>
        <w:t>,</w:t>
      </w:r>
    </w:p>
    <w:p w14:paraId="0A54B911" w14:textId="77777777" w:rsidR="00BE674D" w:rsidRPr="00BE674D" w:rsidRDefault="00BE674D" w:rsidP="00BE674D">
      <w:pPr>
        <w:widowControl/>
        <w:suppressAutoHyphens/>
        <w:autoSpaceDE/>
        <w:autoSpaceDN/>
        <w:adjustRightInd/>
        <w:rPr>
          <w:rFonts w:cs="Arial"/>
          <w:lang w:val="fr-CA" w:eastAsia="ar-SA"/>
        </w:rPr>
      </w:pPr>
    </w:p>
    <w:p w14:paraId="6F4C6A89"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rearranging equation 2 to isolate </w:t>
      </w:r>
      <w:proofErr w:type="spellStart"/>
      <w:r w:rsidRPr="00BE674D">
        <w:rPr>
          <w:rFonts w:cs="Arial"/>
          <w:i/>
          <w:lang w:val="en-CA" w:eastAsia="ar-SA"/>
        </w:rPr>
        <w:t>λ</w:t>
      </w:r>
      <w:r w:rsidRPr="00BE674D">
        <w:rPr>
          <w:rFonts w:cs="Arial"/>
          <w:i/>
          <w:vertAlign w:val="subscript"/>
          <w:lang w:val="en-CA" w:eastAsia="ar-SA"/>
        </w:rPr>
        <w:t>p</w:t>
      </w:r>
      <w:proofErr w:type="spellEnd"/>
      <w:r w:rsidRPr="00BE674D">
        <w:rPr>
          <w:rFonts w:cs="Arial"/>
          <w:lang w:val="en-CA" w:eastAsia="ar-SA"/>
        </w:rPr>
        <w:t xml:space="preserve"> (equation 6), and setting </w:t>
      </w:r>
      <w:proofErr w:type="spellStart"/>
      <w:r w:rsidRPr="00BE674D">
        <w:rPr>
          <w:rFonts w:cs="Arial"/>
          <w:i/>
          <w:lang w:val="en-CA" w:eastAsia="ar-SA"/>
        </w:rPr>
        <w:t>λ</w:t>
      </w:r>
      <w:r w:rsidRPr="00BE674D">
        <w:rPr>
          <w:rFonts w:cs="Arial"/>
          <w:i/>
          <w:vertAlign w:val="subscript"/>
          <w:lang w:val="en-CA" w:eastAsia="ar-SA"/>
        </w:rPr>
        <w:t>l</w:t>
      </w:r>
      <w:proofErr w:type="spellEnd"/>
      <w:r w:rsidRPr="00BE674D">
        <w:rPr>
          <w:rFonts w:cs="Arial"/>
          <w:i/>
          <w:lang w:val="en-CA" w:eastAsia="ar-SA"/>
        </w:rPr>
        <w:t xml:space="preserve"> = </w:t>
      </w:r>
      <w:proofErr w:type="spellStart"/>
      <w:r w:rsidRPr="00BE674D">
        <w:rPr>
          <w:rFonts w:cs="Arial"/>
          <w:i/>
          <w:lang w:val="en-CA" w:eastAsia="ar-SA"/>
        </w:rPr>
        <w:t>λ</w:t>
      </w:r>
      <w:r w:rsidRPr="00BE674D">
        <w:rPr>
          <w:rFonts w:cs="Arial"/>
          <w:i/>
          <w:vertAlign w:val="subscript"/>
          <w:lang w:val="en-CA" w:eastAsia="ar-SA"/>
        </w:rPr>
        <w:t>p</w:t>
      </w:r>
      <w:proofErr w:type="spellEnd"/>
      <w:r w:rsidRPr="00BE674D">
        <w:rPr>
          <w:rFonts w:cs="Arial"/>
          <w:i/>
          <w:lang w:val="en-CA" w:eastAsia="ar-SA"/>
        </w:rPr>
        <w:t>:</w:t>
      </w:r>
    </w:p>
    <w:p w14:paraId="619FEDCC" w14:textId="77777777" w:rsidR="00BE674D" w:rsidRPr="00BE674D" w:rsidRDefault="00BE674D" w:rsidP="00BE674D">
      <w:pPr>
        <w:widowControl/>
        <w:suppressAutoHyphens/>
        <w:autoSpaceDE/>
        <w:autoSpaceDN/>
        <w:adjustRightInd/>
        <w:rPr>
          <w:rFonts w:cs="Arial"/>
          <w:lang w:val="en-CA" w:eastAsia="ar-SA"/>
        </w:rPr>
      </w:pPr>
    </w:p>
    <w:p w14:paraId="4F7297D4" w14:textId="77777777" w:rsidR="00BE674D" w:rsidRPr="00BE674D" w:rsidRDefault="00BE674D" w:rsidP="00BE674D">
      <w:pPr>
        <w:widowControl/>
        <w:suppressAutoHyphens/>
        <w:autoSpaceDE/>
        <w:autoSpaceDN/>
        <w:adjustRightInd/>
        <w:rPr>
          <w:rFonts w:cs="Arial"/>
          <w:i/>
          <w:iCs/>
          <w:lang w:val="fr-CA" w:eastAsia="ar-SA"/>
        </w:rPr>
      </w:pPr>
      <w:r w:rsidRPr="00BE674D">
        <w:rPr>
          <w:rFonts w:cs="Arial"/>
          <w:lang w:val="en-CA" w:eastAsia="ar-SA"/>
        </w:rPr>
        <w:tab/>
      </w:r>
      <w:proofErr w:type="spellStart"/>
      <w:proofErr w:type="gramStart"/>
      <w:r w:rsidRPr="00BE674D">
        <w:rPr>
          <w:rFonts w:cs="Arial"/>
          <w:i/>
          <w:lang w:val="fr-CA" w:eastAsia="ar-SA"/>
        </w:rPr>
        <w:t>s</w:t>
      </w:r>
      <w:r w:rsidRPr="00BE674D">
        <w:rPr>
          <w:rFonts w:cs="Arial"/>
          <w:i/>
          <w:vertAlign w:val="subscript"/>
          <w:lang w:val="fr-CA" w:eastAsia="ar-SA"/>
        </w:rPr>
        <w:t>l</w:t>
      </w:r>
      <w:proofErr w:type="spellEnd"/>
      <w:proofErr w:type="gramEnd"/>
      <w:r w:rsidRPr="00BE674D">
        <w:rPr>
          <w:rFonts w:cs="Arial"/>
          <w:i/>
          <w:lang w:val="fr-CA" w:eastAsia="ar-SA"/>
        </w:rPr>
        <w:t xml:space="preserve"> * (1-g</w:t>
      </w:r>
      <w:r w:rsidRPr="00BE674D">
        <w:rPr>
          <w:rFonts w:cs="Arial"/>
          <w:i/>
          <w:vertAlign w:val="subscript"/>
          <w:lang w:val="fr-CA" w:eastAsia="ar-SA"/>
        </w:rPr>
        <w:t>l</w:t>
      </w:r>
      <w:r w:rsidRPr="00BE674D">
        <w:rPr>
          <w:rFonts w:cs="Arial"/>
          <w:i/>
          <w:lang w:val="fr-CA" w:eastAsia="ar-SA"/>
        </w:rPr>
        <w:t xml:space="preserve">) + </w:t>
      </w:r>
      <w:r w:rsidRPr="00BE674D">
        <w:rPr>
          <w:rFonts w:cs="Arial"/>
          <w:i/>
          <w:iCs/>
          <w:lang w:val="fr-CA" w:eastAsia="ar-SA"/>
        </w:rPr>
        <w:t>F</w:t>
      </w:r>
      <w:r w:rsidRPr="00BE674D">
        <w:rPr>
          <w:rFonts w:cs="Arial"/>
          <w:i/>
          <w:iCs/>
          <w:vertAlign w:val="subscript"/>
          <w:lang w:val="fr-CA" w:eastAsia="ar-SA"/>
        </w:rPr>
        <w:t xml:space="preserve">a * </w:t>
      </w:r>
      <w:r w:rsidRPr="00BE674D">
        <w:rPr>
          <w:rFonts w:cs="Arial"/>
          <w:i/>
          <w:iCs/>
          <w:lang w:val="fr-CA" w:eastAsia="ar-SA"/>
        </w:rPr>
        <w:t>l</w:t>
      </w:r>
      <w:r w:rsidRPr="00BE674D">
        <w:rPr>
          <w:rFonts w:cs="Arial"/>
          <w:i/>
          <w:iCs/>
          <w:vertAlign w:val="subscript"/>
          <w:lang w:val="fr-CA" w:eastAsia="ar-SA"/>
        </w:rPr>
        <w:t>a</w:t>
      </w:r>
      <w:r w:rsidRPr="00BE674D">
        <w:rPr>
          <w:rFonts w:cs="Arial"/>
          <w:i/>
          <w:iCs/>
          <w:lang w:val="fr-CA" w:eastAsia="ar-SA"/>
        </w:rPr>
        <w:t xml:space="preserve"> = (</w:t>
      </w:r>
      <w:proofErr w:type="spellStart"/>
      <w:r w:rsidRPr="00BE674D">
        <w:rPr>
          <w:rFonts w:cs="Arial"/>
          <w:i/>
          <w:lang w:val="fr-CA" w:eastAsia="ar-SA"/>
        </w:rPr>
        <w:t>s</w:t>
      </w:r>
      <w:r w:rsidRPr="00BE674D">
        <w:rPr>
          <w:rFonts w:cs="Arial"/>
          <w:i/>
          <w:vertAlign w:val="subscript"/>
          <w:lang w:val="fr-CA" w:eastAsia="ar-SA"/>
        </w:rPr>
        <w:t>l</w:t>
      </w:r>
      <w:proofErr w:type="spellEnd"/>
      <w:r w:rsidRPr="00BE674D">
        <w:rPr>
          <w:rFonts w:cs="Arial"/>
          <w:i/>
          <w:lang w:val="fr-CA" w:eastAsia="ar-SA"/>
        </w:rPr>
        <w:t xml:space="preserve"> * </w:t>
      </w:r>
      <w:proofErr w:type="spellStart"/>
      <w:r w:rsidRPr="00BE674D">
        <w:rPr>
          <w:rFonts w:cs="Arial"/>
          <w:i/>
          <w:lang w:val="fr-CA" w:eastAsia="ar-SA"/>
        </w:rPr>
        <w:t>g</w:t>
      </w:r>
      <w:r w:rsidRPr="00BE674D">
        <w:rPr>
          <w:rFonts w:cs="Arial"/>
          <w:i/>
          <w:vertAlign w:val="subscript"/>
          <w:lang w:val="fr-CA" w:eastAsia="ar-SA"/>
        </w:rPr>
        <w:t>l</w:t>
      </w:r>
      <w:proofErr w:type="spellEnd"/>
      <w:r w:rsidRPr="00BE674D">
        <w:rPr>
          <w:rFonts w:cs="Arial"/>
          <w:i/>
          <w:iCs/>
          <w:lang w:val="fr-CA" w:eastAsia="ar-SA"/>
        </w:rPr>
        <w:t xml:space="preserve">) / </w:t>
      </w:r>
      <w:proofErr w:type="spellStart"/>
      <w:r w:rsidRPr="00BE674D">
        <w:rPr>
          <w:rFonts w:cs="Arial"/>
          <w:i/>
          <w:iCs/>
          <w:lang w:val="fr-CA" w:eastAsia="ar-SA"/>
        </w:rPr>
        <w:t>l</w:t>
      </w:r>
      <w:r w:rsidRPr="00BE674D">
        <w:rPr>
          <w:rFonts w:cs="Arial"/>
          <w:i/>
          <w:iCs/>
          <w:vertAlign w:val="subscript"/>
          <w:lang w:val="fr-CA" w:eastAsia="ar-SA"/>
        </w:rPr>
        <w:t>p</w:t>
      </w:r>
      <w:proofErr w:type="spellEnd"/>
    </w:p>
    <w:p w14:paraId="7A378F5B" w14:textId="77777777" w:rsidR="00BE674D" w:rsidRPr="00BE674D" w:rsidRDefault="00BE674D" w:rsidP="00BE674D">
      <w:pPr>
        <w:widowControl/>
        <w:suppressAutoHyphens/>
        <w:autoSpaceDE/>
        <w:autoSpaceDN/>
        <w:adjustRightInd/>
        <w:rPr>
          <w:rFonts w:cs="Arial"/>
          <w:iCs/>
          <w:lang w:val="fr-CA" w:eastAsia="ar-SA"/>
        </w:rPr>
      </w:pPr>
    </w:p>
    <w:p w14:paraId="4083931D" w14:textId="77777777" w:rsidR="00BE674D" w:rsidRPr="00BE674D" w:rsidRDefault="00BE674D" w:rsidP="00BE674D">
      <w:pPr>
        <w:widowControl/>
        <w:suppressAutoHyphens/>
        <w:autoSpaceDE/>
        <w:autoSpaceDN/>
        <w:adjustRightInd/>
        <w:rPr>
          <w:rFonts w:cs="Arial"/>
          <w:lang w:val="fr-CA" w:eastAsia="ar-SA"/>
        </w:rPr>
      </w:pPr>
      <w:r w:rsidRPr="00BE674D">
        <w:rPr>
          <w:rFonts w:cs="Arial"/>
          <w:iCs/>
          <w:lang w:val="fr-CA" w:eastAsia="ar-SA"/>
        </w:rPr>
        <w:tab/>
      </w:r>
      <w:proofErr w:type="spellStart"/>
      <w:proofErr w:type="gramStart"/>
      <w:r w:rsidRPr="00BE674D">
        <w:rPr>
          <w:rFonts w:cs="Arial"/>
          <w:i/>
          <w:lang w:val="fr-CA" w:eastAsia="ar-SA"/>
        </w:rPr>
        <w:t>s</w:t>
      </w:r>
      <w:r w:rsidRPr="00BE674D">
        <w:rPr>
          <w:rFonts w:cs="Arial"/>
          <w:i/>
          <w:vertAlign w:val="subscript"/>
          <w:lang w:val="fr-CA" w:eastAsia="ar-SA"/>
        </w:rPr>
        <w:t>l</w:t>
      </w:r>
      <w:proofErr w:type="spellEnd"/>
      <w:proofErr w:type="gramEnd"/>
      <w:r w:rsidRPr="00BE674D">
        <w:rPr>
          <w:rFonts w:cs="Arial"/>
          <w:i/>
          <w:lang w:val="fr-CA" w:eastAsia="ar-SA"/>
        </w:rPr>
        <w:t xml:space="preserve"> = (</w:t>
      </w:r>
      <w:r w:rsidRPr="00BE674D">
        <w:rPr>
          <w:rFonts w:cs="Arial"/>
          <w:i/>
          <w:iCs/>
          <w:lang w:val="fr-CA" w:eastAsia="ar-SA"/>
        </w:rPr>
        <w:t>F</w:t>
      </w:r>
      <w:r w:rsidRPr="00BE674D">
        <w:rPr>
          <w:rFonts w:cs="Arial"/>
          <w:i/>
          <w:iCs/>
          <w:vertAlign w:val="subscript"/>
          <w:lang w:val="fr-CA" w:eastAsia="ar-SA"/>
        </w:rPr>
        <w:t xml:space="preserve">a * </w:t>
      </w:r>
      <w:r w:rsidRPr="00BE674D">
        <w:rPr>
          <w:rFonts w:cs="Arial"/>
          <w:i/>
          <w:iCs/>
          <w:lang w:val="fr-CA" w:eastAsia="ar-SA"/>
        </w:rPr>
        <w:t>l</w:t>
      </w:r>
      <w:r w:rsidRPr="00BE674D">
        <w:rPr>
          <w:rFonts w:cs="Arial"/>
          <w:i/>
          <w:iCs/>
          <w:vertAlign w:val="subscript"/>
          <w:lang w:val="fr-CA" w:eastAsia="ar-SA"/>
        </w:rPr>
        <w:t>a</w:t>
      </w:r>
      <w:r w:rsidRPr="00BE674D">
        <w:rPr>
          <w:rFonts w:cs="Arial"/>
          <w:i/>
          <w:iCs/>
          <w:lang w:val="fr-CA" w:eastAsia="ar-SA"/>
        </w:rPr>
        <w:t>) / [(</w:t>
      </w:r>
      <w:proofErr w:type="spellStart"/>
      <w:r w:rsidRPr="00BE674D">
        <w:rPr>
          <w:rFonts w:cs="Arial"/>
          <w:i/>
          <w:lang w:val="fr-CA" w:eastAsia="ar-SA"/>
        </w:rPr>
        <w:t>g</w:t>
      </w:r>
      <w:r w:rsidRPr="00BE674D">
        <w:rPr>
          <w:rFonts w:cs="Arial"/>
          <w:i/>
          <w:vertAlign w:val="subscript"/>
          <w:lang w:val="fr-CA" w:eastAsia="ar-SA"/>
        </w:rPr>
        <w:t>l</w:t>
      </w:r>
      <w:proofErr w:type="spellEnd"/>
      <w:r w:rsidRPr="00BE674D">
        <w:rPr>
          <w:rFonts w:cs="Arial"/>
          <w:i/>
          <w:iCs/>
          <w:lang w:val="fr-CA" w:eastAsia="ar-SA"/>
        </w:rPr>
        <w:t xml:space="preserve"> / </w:t>
      </w:r>
      <w:proofErr w:type="spellStart"/>
      <w:r w:rsidRPr="00BE674D">
        <w:rPr>
          <w:rFonts w:cs="Arial"/>
          <w:i/>
          <w:iCs/>
          <w:lang w:val="fr-CA" w:eastAsia="ar-SA"/>
        </w:rPr>
        <w:t>l</w:t>
      </w:r>
      <w:r w:rsidRPr="00BE674D">
        <w:rPr>
          <w:rFonts w:cs="Arial"/>
          <w:i/>
          <w:iCs/>
          <w:vertAlign w:val="subscript"/>
          <w:lang w:val="fr-CA" w:eastAsia="ar-SA"/>
        </w:rPr>
        <w:t>p</w:t>
      </w:r>
      <w:proofErr w:type="spellEnd"/>
      <w:r w:rsidRPr="00BE674D">
        <w:rPr>
          <w:rFonts w:cs="Arial"/>
          <w:i/>
          <w:iCs/>
          <w:lang w:val="fr-CA" w:eastAsia="ar-SA"/>
        </w:rPr>
        <w:t>)</w:t>
      </w:r>
      <w:r w:rsidRPr="00BE674D">
        <w:rPr>
          <w:rFonts w:cs="Arial"/>
          <w:i/>
          <w:lang w:val="fr-CA" w:eastAsia="ar-SA"/>
        </w:rPr>
        <w:t xml:space="preserve"> + </w:t>
      </w:r>
      <w:proofErr w:type="spellStart"/>
      <w:r w:rsidRPr="00BE674D">
        <w:rPr>
          <w:rFonts w:cs="Arial"/>
          <w:i/>
          <w:lang w:val="fr-CA" w:eastAsia="ar-SA"/>
        </w:rPr>
        <w:t>g</w:t>
      </w:r>
      <w:r w:rsidRPr="00BE674D">
        <w:rPr>
          <w:rFonts w:cs="Arial"/>
          <w:i/>
          <w:vertAlign w:val="subscript"/>
          <w:lang w:val="fr-CA" w:eastAsia="ar-SA"/>
        </w:rPr>
        <w:t>l</w:t>
      </w:r>
      <w:proofErr w:type="spellEnd"/>
      <w:r w:rsidRPr="00BE674D">
        <w:rPr>
          <w:rFonts w:cs="Arial"/>
          <w:i/>
          <w:lang w:val="fr-CA" w:eastAsia="ar-SA"/>
        </w:rPr>
        <w:t xml:space="preserve"> – 1]</w:t>
      </w:r>
      <w:r w:rsidRPr="00BE674D">
        <w:rPr>
          <w:rFonts w:cs="Arial"/>
          <w:i/>
          <w:lang w:val="fr-CA" w:eastAsia="ar-SA"/>
        </w:rPr>
        <w:tab/>
      </w:r>
      <w:r w:rsidRPr="00BE674D">
        <w:rPr>
          <w:rFonts w:cs="Arial"/>
          <w:i/>
          <w:lang w:val="fr-CA" w:eastAsia="ar-SA"/>
        </w:rPr>
        <w:tab/>
      </w:r>
      <w:r w:rsidRPr="00BE674D">
        <w:rPr>
          <w:rFonts w:cs="Arial"/>
          <w:lang w:val="fr-CA" w:eastAsia="ar-SA"/>
        </w:rPr>
        <w:t>(7)</w:t>
      </w:r>
    </w:p>
    <w:p w14:paraId="12AF9F85" w14:textId="77777777" w:rsidR="00BE674D" w:rsidRPr="00BE674D" w:rsidRDefault="00BE674D" w:rsidP="00BE674D">
      <w:pPr>
        <w:widowControl/>
        <w:suppressAutoHyphens/>
        <w:autoSpaceDE/>
        <w:autoSpaceDN/>
        <w:adjustRightInd/>
        <w:rPr>
          <w:rFonts w:cs="Arial"/>
          <w:lang w:val="fr-CA" w:eastAsia="ar-SA"/>
        </w:rPr>
      </w:pPr>
    </w:p>
    <w:p w14:paraId="76877EF0"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Finally, we can estimate the probability of surviving through the pupal stage (</w:t>
      </w:r>
      <w:proofErr w:type="spellStart"/>
      <w:r w:rsidRPr="00BE674D">
        <w:rPr>
          <w:rFonts w:cs="Arial"/>
          <w:i/>
          <w:lang w:val="en-CA" w:eastAsia="ar-SA"/>
        </w:rPr>
        <w:t>s</w:t>
      </w:r>
      <w:r w:rsidRPr="00BE674D">
        <w:rPr>
          <w:rFonts w:cs="Arial"/>
          <w:i/>
          <w:vertAlign w:val="subscript"/>
          <w:lang w:val="en-CA" w:eastAsia="ar-SA"/>
        </w:rPr>
        <w:t>p</w:t>
      </w:r>
      <w:proofErr w:type="spellEnd"/>
      <w:r w:rsidRPr="00BE674D">
        <w:rPr>
          <w:rFonts w:cs="Arial"/>
          <w:lang w:val="en-CA" w:eastAsia="ar-SA"/>
        </w:rPr>
        <w:t>) by rearranging equation 3 (</w:t>
      </w:r>
      <w:r w:rsidRPr="00BE674D">
        <w:rPr>
          <w:rFonts w:cs="Arial"/>
          <w:u w:val="single"/>
          <w:lang w:val="en-CA" w:eastAsia="ar-SA"/>
        </w:rPr>
        <w:t>note</w:t>
      </w:r>
      <w:r w:rsidRPr="00BE674D">
        <w:rPr>
          <w:rFonts w:cs="Arial"/>
          <w:lang w:val="en-CA" w:eastAsia="ar-SA"/>
        </w:rPr>
        <w:t xml:space="preserve"> that </w:t>
      </w:r>
      <w:proofErr w:type="spellStart"/>
      <w:r w:rsidRPr="00BE674D">
        <w:rPr>
          <w:rFonts w:cs="Arial"/>
          <w:i/>
          <w:lang w:val="en-CA" w:eastAsia="ar-SA"/>
        </w:rPr>
        <w:t>g</w:t>
      </w:r>
      <w:r w:rsidRPr="00BE674D">
        <w:rPr>
          <w:rFonts w:cs="Arial"/>
          <w:i/>
          <w:vertAlign w:val="subscript"/>
          <w:lang w:val="en-CA" w:eastAsia="ar-SA"/>
        </w:rPr>
        <w:t>p</w:t>
      </w:r>
      <w:proofErr w:type="spellEnd"/>
      <w:r w:rsidRPr="00BE674D">
        <w:rPr>
          <w:rFonts w:cs="Arial"/>
          <w:lang w:val="en-CA" w:eastAsia="ar-SA"/>
        </w:rPr>
        <w:t xml:space="preserve"> = 1):</w:t>
      </w:r>
    </w:p>
    <w:p w14:paraId="471DC448" w14:textId="77777777" w:rsidR="00BE674D" w:rsidRPr="00BE674D" w:rsidRDefault="00BE674D" w:rsidP="00BE674D">
      <w:pPr>
        <w:widowControl/>
        <w:suppressAutoHyphens/>
        <w:autoSpaceDE/>
        <w:autoSpaceDN/>
        <w:adjustRightInd/>
        <w:rPr>
          <w:rFonts w:cs="Arial"/>
          <w:lang w:val="en-CA" w:eastAsia="ar-SA"/>
        </w:rPr>
      </w:pPr>
    </w:p>
    <w:p w14:paraId="5BFFEB2D" w14:textId="77777777" w:rsidR="00BE674D" w:rsidRPr="00BE674D" w:rsidRDefault="00BE674D" w:rsidP="00BE674D">
      <w:pPr>
        <w:widowControl/>
        <w:suppressAutoHyphens/>
        <w:autoSpaceDE/>
        <w:autoSpaceDN/>
        <w:adjustRightInd/>
        <w:rPr>
          <w:rFonts w:cs="Arial"/>
          <w:i/>
          <w:iCs/>
          <w:lang w:val="fr-CA" w:eastAsia="ar-SA"/>
        </w:rPr>
      </w:pPr>
      <w:r w:rsidRPr="00BE674D">
        <w:rPr>
          <w:rFonts w:cs="Arial"/>
          <w:lang w:val="en-CA" w:eastAsia="ar-SA"/>
        </w:rPr>
        <w:tab/>
      </w:r>
      <w:r w:rsidRPr="00BE674D">
        <w:rPr>
          <w:rFonts w:cs="Arial"/>
          <w:i/>
          <w:lang w:val="en-CA" w:eastAsia="ar-SA"/>
        </w:rPr>
        <w:t>λ</w:t>
      </w:r>
      <w:r w:rsidRPr="00BE674D">
        <w:rPr>
          <w:rFonts w:cs="Arial"/>
          <w:i/>
          <w:lang w:val="fr-CA" w:eastAsia="ar-SA"/>
        </w:rPr>
        <w:t xml:space="preserve"> = </w:t>
      </w:r>
      <w:r w:rsidRPr="00BE674D">
        <w:rPr>
          <w:rFonts w:cs="Arial"/>
          <w:i/>
          <w:lang w:val="en-CA" w:eastAsia="ar-SA"/>
        </w:rPr>
        <w:t>λ</w:t>
      </w:r>
      <w:r w:rsidRPr="00BE674D">
        <w:rPr>
          <w:rFonts w:cs="Arial"/>
          <w:i/>
          <w:vertAlign w:val="subscript"/>
          <w:lang w:val="fr-CA" w:eastAsia="ar-SA"/>
        </w:rPr>
        <w:t>a</w:t>
      </w:r>
      <w:r w:rsidRPr="00BE674D">
        <w:rPr>
          <w:rFonts w:cs="Arial"/>
          <w:i/>
          <w:lang w:val="fr-CA" w:eastAsia="ar-SA"/>
        </w:rPr>
        <w:t xml:space="preserve"> = </w:t>
      </w:r>
      <w:proofErr w:type="gramStart"/>
      <w:r w:rsidRPr="00BE674D">
        <w:rPr>
          <w:rFonts w:cs="Arial"/>
          <w:i/>
          <w:iCs/>
          <w:lang w:val="fr-CA" w:eastAsia="ar-SA"/>
        </w:rPr>
        <w:t>N</w:t>
      </w:r>
      <w:r w:rsidRPr="00BE674D">
        <w:rPr>
          <w:rFonts w:cs="Arial"/>
          <w:i/>
          <w:iCs/>
          <w:vertAlign w:val="subscript"/>
          <w:lang w:val="fr-CA" w:eastAsia="ar-SA"/>
        </w:rPr>
        <w:t>a,t</w:t>
      </w:r>
      <w:proofErr w:type="gramEnd"/>
      <w:r w:rsidRPr="00BE674D">
        <w:rPr>
          <w:rFonts w:cs="Arial"/>
          <w:i/>
          <w:iCs/>
          <w:vertAlign w:val="subscript"/>
          <w:lang w:val="fr-CA" w:eastAsia="ar-SA"/>
        </w:rPr>
        <w:t>+1</w:t>
      </w:r>
      <w:r w:rsidRPr="00BE674D">
        <w:rPr>
          <w:rFonts w:cs="Arial"/>
          <w:i/>
          <w:iCs/>
          <w:lang w:val="fr-CA" w:eastAsia="ar-SA"/>
        </w:rPr>
        <w:t xml:space="preserve"> / </w:t>
      </w:r>
      <w:proofErr w:type="spellStart"/>
      <w:r w:rsidRPr="00BE674D">
        <w:rPr>
          <w:rFonts w:cs="Arial"/>
          <w:i/>
          <w:iCs/>
          <w:lang w:val="fr-CA" w:eastAsia="ar-SA"/>
        </w:rPr>
        <w:t>N</w:t>
      </w:r>
      <w:r w:rsidRPr="00BE674D">
        <w:rPr>
          <w:rFonts w:cs="Arial"/>
          <w:i/>
          <w:iCs/>
          <w:vertAlign w:val="subscript"/>
          <w:lang w:val="fr-CA" w:eastAsia="ar-SA"/>
        </w:rPr>
        <w:t>a,t</w:t>
      </w:r>
      <w:proofErr w:type="spellEnd"/>
      <w:r w:rsidRPr="00BE674D">
        <w:rPr>
          <w:rFonts w:cs="Arial"/>
          <w:i/>
          <w:iCs/>
          <w:lang w:val="fr-CA" w:eastAsia="ar-SA"/>
        </w:rPr>
        <w:t xml:space="preserve"> = (G</w:t>
      </w:r>
      <w:r w:rsidRPr="00BE674D">
        <w:rPr>
          <w:rFonts w:cs="Arial"/>
          <w:i/>
          <w:iCs/>
          <w:vertAlign w:val="subscript"/>
          <w:lang w:val="fr-CA" w:eastAsia="ar-SA"/>
        </w:rPr>
        <w:t xml:space="preserve">p * </w:t>
      </w:r>
      <w:proofErr w:type="spellStart"/>
      <w:r w:rsidRPr="00BE674D">
        <w:rPr>
          <w:rFonts w:cs="Arial"/>
          <w:i/>
          <w:iCs/>
          <w:lang w:val="fr-CA" w:eastAsia="ar-SA"/>
        </w:rPr>
        <w:t>l</w:t>
      </w:r>
      <w:r w:rsidRPr="00BE674D">
        <w:rPr>
          <w:rFonts w:cs="Arial"/>
          <w:i/>
          <w:iCs/>
          <w:vertAlign w:val="subscript"/>
          <w:lang w:val="fr-CA" w:eastAsia="ar-SA"/>
        </w:rPr>
        <w:t>p</w:t>
      </w:r>
      <w:proofErr w:type="spellEnd"/>
      <w:r w:rsidRPr="00BE674D">
        <w:rPr>
          <w:rFonts w:cs="Arial"/>
          <w:i/>
          <w:iCs/>
          <w:lang w:val="fr-CA" w:eastAsia="ar-SA"/>
        </w:rPr>
        <w:t xml:space="preserve"> + P</w:t>
      </w:r>
      <w:r w:rsidRPr="00BE674D">
        <w:rPr>
          <w:rFonts w:cs="Arial"/>
          <w:i/>
          <w:iCs/>
          <w:vertAlign w:val="subscript"/>
          <w:lang w:val="fr-CA" w:eastAsia="ar-SA"/>
        </w:rPr>
        <w:t xml:space="preserve">a  * </w:t>
      </w:r>
      <w:r w:rsidRPr="00BE674D">
        <w:rPr>
          <w:rFonts w:cs="Arial"/>
          <w:i/>
          <w:iCs/>
          <w:lang w:val="fr-CA" w:eastAsia="ar-SA"/>
        </w:rPr>
        <w:t>l</w:t>
      </w:r>
      <w:r w:rsidRPr="00BE674D">
        <w:rPr>
          <w:rFonts w:cs="Arial"/>
          <w:i/>
          <w:iCs/>
          <w:vertAlign w:val="subscript"/>
          <w:lang w:val="fr-CA" w:eastAsia="ar-SA"/>
        </w:rPr>
        <w:t>a</w:t>
      </w:r>
      <w:r w:rsidRPr="00BE674D">
        <w:rPr>
          <w:rFonts w:cs="Arial"/>
          <w:iCs/>
          <w:lang w:val="fr-CA" w:eastAsia="ar-SA"/>
        </w:rPr>
        <w:t xml:space="preserve">) </w:t>
      </w:r>
      <w:r w:rsidRPr="00BE674D">
        <w:rPr>
          <w:rFonts w:cs="Arial"/>
          <w:i/>
          <w:iCs/>
          <w:lang w:val="fr-CA" w:eastAsia="ar-SA"/>
        </w:rPr>
        <w:t>/ l</w:t>
      </w:r>
      <w:r w:rsidRPr="00BE674D">
        <w:rPr>
          <w:rFonts w:cs="Arial"/>
          <w:i/>
          <w:iCs/>
          <w:vertAlign w:val="subscript"/>
          <w:lang w:val="fr-CA" w:eastAsia="ar-SA"/>
        </w:rPr>
        <w:t xml:space="preserve">a </w:t>
      </w:r>
      <w:r w:rsidRPr="00BE674D">
        <w:rPr>
          <w:rFonts w:cs="Arial"/>
          <w:i/>
          <w:iCs/>
          <w:lang w:val="fr-CA" w:eastAsia="ar-SA"/>
        </w:rPr>
        <w:t>=</w:t>
      </w:r>
      <w:r w:rsidRPr="00BE674D">
        <w:rPr>
          <w:rFonts w:cs="Arial"/>
          <w:iCs/>
          <w:lang w:val="fr-CA" w:eastAsia="ar-SA"/>
        </w:rPr>
        <w:t xml:space="preserve"> </w:t>
      </w:r>
      <w:r w:rsidRPr="00BE674D">
        <w:rPr>
          <w:rFonts w:cs="Arial"/>
          <w:i/>
          <w:iCs/>
          <w:lang w:val="fr-CA" w:eastAsia="ar-SA"/>
        </w:rPr>
        <w:t>[(</w:t>
      </w:r>
      <w:proofErr w:type="spellStart"/>
      <w:r w:rsidRPr="00BE674D">
        <w:rPr>
          <w:rFonts w:cs="Arial"/>
          <w:i/>
          <w:iCs/>
          <w:lang w:val="fr-CA" w:eastAsia="ar-SA"/>
        </w:rPr>
        <w:t>s</w:t>
      </w:r>
      <w:r w:rsidRPr="00BE674D">
        <w:rPr>
          <w:rFonts w:cs="Arial"/>
          <w:i/>
          <w:iCs/>
          <w:vertAlign w:val="subscript"/>
          <w:lang w:val="fr-CA" w:eastAsia="ar-SA"/>
        </w:rPr>
        <w:t>p</w:t>
      </w:r>
      <w:proofErr w:type="spellEnd"/>
      <w:r w:rsidRPr="00BE674D">
        <w:rPr>
          <w:rFonts w:cs="Arial"/>
          <w:iCs/>
          <w:lang w:val="fr-CA" w:eastAsia="ar-SA"/>
        </w:rPr>
        <w:t xml:space="preserve"> * </w:t>
      </w:r>
      <w:proofErr w:type="spellStart"/>
      <w:r w:rsidRPr="00BE674D">
        <w:rPr>
          <w:rFonts w:cs="Arial"/>
          <w:i/>
          <w:iCs/>
          <w:lang w:val="fr-CA" w:eastAsia="ar-SA"/>
        </w:rPr>
        <w:t>l</w:t>
      </w:r>
      <w:r w:rsidRPr="00BE674D">
        <w:rPr>
          <w:rFonts w:cs="Arial"/>
          <w:i/>
          <w:iCs/>
          <w:vertAlign w:val="subscript"/>
          <w:lang w:val="fr-CA" w:eastAsia="ar-SA"/>
        </w:rPr>
        <w:t>p</w:t>
      </w:r>
      <w:proofErr w:type="spellEnd"/>
      <w:r w:rsidRPr="00BE674D">
        <w:rPr>
          <w:rFonts w:cs="Arial"/>
          <w:iCs/>
          <w:lang w:val="fr-CA" w:eastAsia="ar-SA"/>
        </w:rPr>
        <w:t xml:space="preserve">) / </w:t>
      </w:r>
      <w:r w:rsidRPr="00BE674D">
        <w:rPr>
          <w:rFonts w:cs="Arial"/>
          <w:i/>
          <w:iCs/>
          <w:lang w:val="fr-CA" w:eastAsia="ar-SA"/>
        </w:rPr>
        <w:t>l</w:t>
      </w:r>
      <w:r w:rsidRPr="00BE674D">
        <w:rPr>
          <w:rFonts w:cs="Arial"/>
          <w:i/>
          <w:iCs/>
          <w:vertAlign w:val="subscript"/>
          <w:lang w:val="fr-CA" w:eastAsia="ar-SA"/>
        </w:rPr>
        <w:t>a</w:t>
      </w:r>
      <w:r w:rsidRPr="00BE674D">
        <w:rPr>
          <w:rFonts w:cs="Arial"/>
          <w:i/>
          <w:iCs/>
          <w:lang w:val="fr-CA" w:eastAsia="ar-SA"/>
        </w:rPr>
        <w:t>]</w:t>
      </w:r>
      <w:r w:rsidRPr="00BE674D">
        <w:rPr>
          <w:rFonts w:cs="Arial"/>
          <w:i/>
          <w:iCs/>
          <w:vertAlign w:val="subscript"/>
          <w:lang w:val="fr-CA" w:eastAsia="ar-SA"/>
        </w:rPr>
        <w:t xml:space="preserve"> </w:t>
      </w:r>
      <w:r w:rsidRPr="00BE674D">
        <w:rPr>
          <w:rFonts w:cs="Arial"/>
          <w:iCs/>
          <w:lang w:val="fr-CA" w:eastAsia="ar-SA"/>
        </w:rPr>
        <w:t xml:space="preserve">+ </w:t>
      </w:r>
      <w:r w:rsidRPr="00BE674D">
        <w:rPr>
          <w:rFonts w:cs="Arial"/>
          <w:i/>
          <w:iCs/>
          <w:lang w:val="fr-CA" w:eastAsia="ar-SA"/>
        </w:rPr>
        <w:t>[s</w:t>
      </w:r>
      <w:r w:rsidRPr="00BE674D">
        <w:rPr>
          <w:rFonts w:cs="Arial"/>
          <w:i/>
          <w:iCs/>
          <w:vertAlign w:val="subscript"/>
          <w:lang w:val="fr-CA" w:eastAsia="ar-SA"/>
        </w:rPr>
        <w:t>a</w:t>
      </w:r>
      <w:r w:rsidRPr="00BE674D">
        <w:rPr>
          <w:rFonts w:cs="Arial"/>
          <w:i/>
          <w:iCs/>
          <w:lang w:val="fr-CA" w:eastAsia="ar-SA"/>
        </w:rPr>
        <w:t xml:space="preserve"> * (1 – </w:t>
      </w:r>
      <w:proofErr w:type="spellStart"/>
      <w:r w:rsidRPr="00BE674D">
        <w:rPr>
          <w:rFonts w:cs="Arial"/>
          <w:i/>
          <w:iCs/>
          <w:lang w:val="fr-CA" w:eastAsia="ar-SA"/>
        </w:rPr>
        <w:t>g</w:t>
      </w:r>
      <w:r w:rsidRPr="00BE674D">
        <w:rPr>
          <w:rFonts w:cs="Arial"/>
          <w:i/>
          <w:iCs/>
          <w:vertAlign w:val="subscript"/>
          <w:lang w:val="fr-CA" w:eastAsia="ar-SA"/>
        </w:rPr>
        <w:t>a</w:t>
      </w:r>
      <w:proofErr w:type="spellEnd"/>
      <w:r w:rsidRPr="00BE674D">
        <w:rPr>
          <w:rFonts w:cs="Arial"/>
          <w:i/>
          <w:iCs/>
          <w:lang w:val="fr-CA" w:eastAsia="ar-SA"/>
        </w:rPr>
        <w:t xml:space="preserve">)] </w:t>
      </w:r>
    </w:p>
    <w:p w14:paraId="03EE0235" w14:textId="77777777" w:rsidR="00BE674D" w:rsidRPr="00BE674D" w:rsidRDefault="00BE674D" w:rsidP="00BE674D">
      <w:pPr>
        <w:widowControl/>
        <w:suppressAutoHyphens/>
        <w:autoSpaceDE/>
        <w:autoSpaceDN/>
        <w:adjustRightInd/>
        <w:rPr>
          <w:rFonts w:cs="Arial"/>
          <w:iCs/>
          <w:lang w:val="fr-CA" w:eastAsia="ar-SA"/>
        </w:rPr>
      </w:pPr>
    </w:p>
    <w:p w14:paraId="5CD74B19" w14:textId="77777777" w:rsidR="00BE674D" w:rsidRPr="00BE674D" w:rsidRDefault="00BE674D" w:rsidP="00BE674D">
      <w:pPr>
        <w:widowControl/>
        <w:suppressAutoHyphens/>
        <w:autoSpaceDE/>
        <w:autoSpaceDN/>
        <w:adjustRightInd/>
        <w:rPr>
          <w:rFonts w:cs="Arial"/>
          <w:iCs/>
          <w:lang w:val="en-CA" w:eastAsia="ar-SA"/>
        </w:rPr>
      </w:pPr>
      <w:r w:rsidRPr="00BE674D">
        <w:rPr>
          <w:rFonts w:cs="Arial"/>
          <w:iCs/>
          <w:lang w:val="en-CA" w:eastAsia="ar-SA"/>
        </w:rPr>
        <w:t xml:space="preserve">If we assume that </w:t>
      </w:r>
      <w:proofErr w:type="spellStart"/>
      <w:r w:rsidRPr="00BE674D">
        <w:rPr>
          <w:rFonts w:cs="Arial"/>
          <w:i/>
          <w:lang w:val="en-CA" w:eastAsia="ar-SA"/>
        </w:rPr>
        <w:t>s</w:t>
      </w:r>
      <w:r w:rsidRPr="00BE674D">
        <w:rPr>
          <w:rFonts w:cs="Arial"/>
          <w:i/>
          <w:vertAlign w:val="subscript"/>
          <w:lang w:val="en-CA" w:eastAsia="ar-SA"/>
        </w:rPr>
        <w:t>a</w:t>
      </w:r>
      <w:proofErr w:type="spellEnd"/>
      <w:r w:rsidRPr="00BE674D">
        <w:rPr>
          <w:rFonts w:cs="Arial"/>
          <w:i/>
          <w:lang w:val="en-CA" w:eastAsia="ar-SA"/>
        </w:rPr>
        <w:t xml:space="preserve"> = </w:t>
      </w:r>
      <w:proofErr w:type="spellStart"/>
      <w:r w:rsidRPr="00BE674D">
        <w:rPr>
          <w:rFonts w:cs="Arial"/>
          <w:i/>
          <w:lang w:val="en-CA" w:eastAsia="ar-SA"/>
        </w:rPr>
        <w:t>s</w:t>
      </w:r>
      <w:r w:rsidRPr="00BE674D">
        <w:rPr>
          <w:rFonts w:cs="Arial"/>
          <w:i/>
          <w:vertAlign w:val="subscript"/>
          <w:lang w:val="en-CA" w:eastAsia="ar-SA"/>
        </w:rPr>
        <w:t>p</w:t>
      </w:r>
      <w:proofErr w:type="spellEnd"/>
      <w:r w:rsidRPr="00BE674D">
        <w:rPr>
          <w:rFonts w:cs="Arial"/>
          <w:i/>
          <w:lang w:val="en-CA" w:eastAsia="ar-SA"/>
        </w:rPr>
        <w:t>, then:</w:t>
      </w:r>
    </w:p>
    <w:p w14:paraId="4A68DF7D" w14:textId="77777777" w:rsidR="00BE674D" w:rsidRPr="00BE674D" w:rsidRDefault="00BE674D" w:rsidP="00BE674D">
      <w:pPr>
        <w:widowControl/>
        <w:suppressAutoHyphens/>
        <w:autoSpaceDE/>
        <w:autoSpaceDN/>
        <w:adjustRightInd/>
        <w:rPr>
          <w:rFonts w:cs="Arial"/>
          <w:iCs/>
          <w:lang w:val="en-CA" w:eastAsia="ar-SA"/>
        </w:rPr>
      </w:pPr>
    </w:p>
    <w:p w14:paraId="34529D58" w14:textId="77777777" w:rsidR="00BE674D" w:rsidRPr="00BE674D" w:rsidRDefault="00BE674D" w:rsidP="00BE674D">
      <w:pPr>
        <w:widowControl/>
        <w:suppressAutoHyphens/>
        <w:autoSpaceDE/>
        <w:autoSpaceDN/>
        <w:adjustRightInd/>
        <w:rPr>
          <w:rFonts w:cs="Arial"/>
          <w:iCs/>
          <w:lang w:val="en-CA" w:eastAsia="ar-SA"/>
        </w:rPr>
      </w:pPr>
      <w:r w:rsidRPr="00BE674D">
        <w:rPr>
          <w:rFonts w:cs="Arial"/>
          <w:iCs/>
          <w:lang w:val="en-CA" w:eastAsia="ar-SA"/>
        </w:rPr>
        <w:tab/>
      </w:r>
      <w:proofErr w:type="spellStart"/>
      <w:r w:rsidRPr="00BE674D">
        <w:rPr>
          <w:rFonts w:cs="Arial"/>
          <w:i/>
          <w:iCs/>
          <w:lang w:val="en-CA" w:eastAsia="ar-SA"/>
        </w:rPr>
        <w:t>s</w:t>
      </w:r>
      <w:r w:rsidRPr="00BE674D">
        <w:rPr>
          <w:rFonts w:cs="Arial"/>
          <w:i/>
          <w:iCs/>
          <w:vertAlign w:val="subscript"/>
          <w:lang w:val="en-CA" w:eastAsia="ar-SA"/>
        </w:rPr>
        <w:t>p</w:t>
      </w:r>
      <w:proofErr w:type="spellEnd"/>
      <w:r w:rsidRPr="00BE674D">
        <w:rPr>
          <w:rFonts w:cs="Arial"/>
          <w:i/>
          <w:iCs/>
          <w:lang w:val="en-CA" w:eastAsia="ar-SA"/>
        </w:rPr>
        <w:t xml:space="preserve"> = </w:t>
      </w:r>
      <w:r w:rsidRPr="00BE674D">
        <w:rPr>
          <w:rFonts w:cs="Arial"/>
          <w:i/>
          <w:lang w:val="en-CA" w:eastAsia="ar-SA"/>
        </w:rPr>
        <w:t>λ</w:t>
      </w:r>
      <w:r w:rsidRPr="00BE674D">
        <w:rPr>
          <w:rFonts w:cs="Arial"/>
          <w:i/>
          <w:iCs/>
          <w:lang w:val="en-CA" w:eastAsia="ar-SA"/>
        </w:rPr>
        <w:t xml:space="preserve"> / [(</w:t>
      </w:r>
      <w:proofErr w:type="spellStart"/>
      <w:r w:rsidRPr="00BE674D">
        <w:rPr>
          <w:rFonts w:cs="Arial"/>
          <w:i/>
          <w:iCs/>
          <w:lang w:val="en-CA" w:eastAsia="ar-SA"/>
        </w:rPr>
        <w:t>l</w:t>
      </w:r>
      <w:r w:rsidRPr="00BE674D">
        <w:rPr>
          <w:rFonts w:cs="Arial"/>
          <w:i/>
          <w:iCs/>
          <w:vertAlign w:val="subscript"/>
          <w:lang w:val="en-CA" w:eastAsia="ar-SA"/>
        </w:rPr>
        <w:t>p</w:t>
      </w:r>
      <w:proofErr w:type="spellEnd"/>
      <w:r w:rsidRPr="00BE674D">
        <w:rPr>
          <w:rFonts w:cs="Arial"/>
          <w:i/>
          <w:iCs/>
          <w:lang w:val="en-CA" w:eastAsia="ar-SA"/>
        </w:rPr>
        <w:t xml:space="preserve"> / l</w:t>
      </w:r>
      <w:r w:rsidRPr="00BE674D">
        <w:rPr>
          <w:rFonts w:cs="Arial"/>
          <w:i/>
          <w:iCs/>
          <w:vertAlign w:val="subscript"/>
          <w:lang w:val="en-CA" w:eastAsia="ar-SA"/>
        </w:rPr>
        <w:t>a</w:t>
      </w:r>
      <w:r w:rsidRPr="00BE674D">
        <w:rPr>
          <w:rFonts w:cs="Arial"/>
          <w:i/>
          <w:iCs/>
          <w:lang w:val="en-CA" w:eastAsia="ar-SA"/>
        </w:rPr>
        <w:t xml:space="preserve">) + (1 – </w:t>
      </w:r>
      <w:proofErr w:type="spellStart"/>
      <w:r w:rsidRPr="00BE674D">
        <w:rPr>
          <w:rFonts w:cs="Arial"/>
          <w:i/>
          <w:iCs/>
          <w:lang w:val="en-CA" w:eastAsia="ar-SA"/>
        </w:rPr>
        <w:t>g</w:t>
      </w:r>
      <w:r w:rsidRPr="00BE674D">
        <w:rPr>
          <w:rFonts w:cs="Arial"/>
          <w:i/>
          <w:iCs/>
          <w:vertAlign w:val="subscript"/>
          <w:lang w:val="en-CA" w:eastAsia="ar-SA"/>
        </w:rPr>
        <w:t>a</w:t>
      </w:r>
      <w:proofErr w:type="spellEnd"/>
      <w:r w:rsidRPr="00BE674D">
        <w:rPr>
          <w:rFonts w:cs="Arial"/>
          <w:i/>
          <w:iCs/>
          <w:lang w:val="en-CA" w:eastAsia="ar-SA"/>
        </w:rPr>
        <w:t>)]</w:t>
      </w:r>
      <w:r w:rsidRPr="00BE674D">
        <w:rPr>
          <w:rFonts w:cs="Arial"/>
          <w:iCs/>
          <w:lang w:val="en-CA" w:eastAsia="ar-SA"/>
        </w:rPr>
        <w:tab/>
      </w:r>
      <w:r w:rsidRPr="00BE674D">
        <w:rPr>
          <w:rFonts w:cs="Arial"/>
          <w:iCs/>
          <w:lang w:val="en-CA" w:eastAsia="ar-SA"/>
        </w:rPr>
        <w:tab/>
      </w:r>
      <w:r w:rsidRPr="00BE674D">
        <w:rPr>
          <w:rFonts w:cs="Arial"/>
          <w:iCs/>
          <w:lang w:val="en-CA" w:eastAsia="ar-SA"/>
        </w:rPr>
        <w:tab/>
        <w:t>(8)</w:t>
      </w:r>
    </w:p>
    <w:p w14:paraId="606B1820"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 </w:t>
      </w:r>
    </w:p>
    <w:p w14:paraId="078977B1"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Based on the numbered equations above, we can estimate and calculate all parameters we need to run the Stage-based Projection Matrix Model (see Excel file for this lab). </w:t>
      </w:r>
    </w:p>
    <w:p w14:paraId="3FC182A3" w14:textId="77777777" w:rsidR="00BE674D" w:rsidRPr="00BE674D" w:rsidRDefault="00BE674D" w:rsidP="00BE674D">
      <w:pPr>
        <w:widowControl/>
        <w:suppressAutoHyphens/>
        <w:autoSpaceDE/>
        <w:autoSpaceDN/>
        <w:adjustRightInd/>
        <w:rPr>
          <w:rFonts w:cs="Arial"/>
          <w:b/>
          <w:bCs/>
          <w:lang w:val="en-CA" w:eastAsia="ar-SA"/>
        </w:rPr>
      </w:pPr>
    </w:p>
    <w:p w14:paraId="7DBD9009" w14:textId="77777777" w:rsidR="00BE674D" w:rsidRPr="00BE674D" w:rsidRDefault="00BE674D" w:rsidP="00BE674D">
      <w:pPr>
        <w:widowControl/>
        <w:suppressAutoHyphens/>
        <w:autoSpaceDE/>
        <w:autoSpaceDN/>
        <w:adjustRightInd/>
        <w:rPr>
          <w:rFonts w:cs="Arial"/>
          <w:b/>
          <w:bCs/>
          <w:lang w:val="en-CA" w:eastAsia="ar-SA"/>
        </w:rPr>
      </w:pPr>
    </w:p>
    <w:p w14:paraId="6C4BADE4" w14:textId="77777777" w:rsidR="00BE674D" w:rsidRPr="00BE674D" w:rsidRDefault="00BE674D" w:rsidP="00BE674D">
      <w:pPr>
        <w:widowControl/>
        <w:suppressAutoHyphens/>
        <w:autoSpaceDE/>
        <w:autoSpaceDN/>
        <w:adjustRightInd/>
        <w:rPr>
          <w:rFonts w:cs="Arial"/>
          <w:b/>
          <w:bCs/>
          <w:lang w:val="en-CA" w:eastAsia="ar-SA"/>
        </w:rPr>
      </w:pPr>
      <w:r w:rsidRPr="00BE674D">
        <w:rPr>
          <w:rFonts w:cs="Arial"/>
          <w:b/>
          <w:bCs/>
          <w:lang w:val="en-CA" w:eastAsia="ar-SA"/>
        </w:rPr>
        <w:t>C. Population projections</w:t>
      </w:r>
    </w:p>
    <w:p w14:paraId="2E5AF126" w14:textId="77777777" w:rsidR="00BE674D" w:rsidRPr="00BE674D" w:rsidRDefault="00BE674D" w:rsidP="00BE674D">
      <w:pPr>
        <w:widowControl/>
        <w:suppressAutoHyphens/>
        <w:autoSpaceDE/>
        <w:autoSpaceDN/>
        <w:adjustRightInd/>
        <w:rPr>
          <w:rFonts w:cs="Arial"/>
          <w:lang w:val="en-CA" w:eastAsia="ar-SA"/>
        </w:rPr>
      </w:pPr>
    </w:p>
    <w:p w14:paraId="71E2193E"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We should now be ready to explore predictions from our model. This will allow us to 1) predict dynamics of the population we studied in the lab, 2) evaluate different ways in which we could manage this population, and 3) test a fundamental rule in population ecology about stable stage structures. Use the Excel file for this lab to help with these calculations (go to the “Projection” worksheet).</w:t>
      </w:r>
    </w:p>
    <w:p w14:paraId="09EF4295" w14:textId="77777777" w:rsidR="00BE674D" w:rsidRPr="00BE674D" w:rsidRDefault="00BE674D" w:rsidP="00BE674D">
      <w:pPr>
        <w:widowControl/>
        <w:suppressAutoHyphens/>
        <w:autoSpaceDE/>
        <w:autoSpaceDN/>
        <w:adjustRightInd/>
        <w:rPr>
          <w:rFonts w:cs="Arial"/>
          <w:lang w:val="en-CA" w:eastAsia="ar-SA"/>
        </w:rPr>
      </w:pPr>
    </w:p>
    <w:p w14:paraId="3ADA06B3"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C-</w:t>
      </w:r>
      <w:proofErr w:type="gramStart"/>
      <w:r w:rsidRPr="00BE674D">
        <w:rPr>
          <w:rFonts w:cs="Arial"/>
          <w:lang w:val="en-CA" w:eastAsia="ar-SA"/>
        </w:rPr>
        <w:t xml:space="preserve">1  </w:t>
      </w:r>
      <w:r w:rsidRPr="00BE674D">
        <w:rPr>
          <w:rFonts w:cs="Arial"/>
          <w:u w:val="single"/>
          <w:lang w:val="en-CA" w:eastAsia="ar-SA"/>
        </w:rPr>
        <w:t>Dynamics</w:t>
      </w:r>
      <w:proofErr w:type="gramEnd"/>
      <w:r w:rsidRPr="00BE674D">
        <w:rPr>
          <w:rFonts w:cs="Arial"/>
          <w:u w:val="single"/>
          <w:lang w:val="en-CA" w:eastAsia="ar-SA"/>
        </w:rPr>
        <w:t xml:space="preserve"> of the lab population</w:t>
      </w:r>
    </w:p>
    <w:p w14:paraId="593FE02F" w14:textId="77777777" w:rsidR="00BE674D" w:rsidRPr="00BE674D" w:rsidRDefault="00BE674D" w:rsidP="00BE674D">
      <w:pPr>
        <w:widowControl/>
        <w:suppressAutoHyphens/>
        <w:autoSpaceDE/>
        <w:autoSpaceDN/>
        <w:adjustRightInd/>
        <w:rPr>
          <w:rFonts w:cs="Arial"/>
          <w:lang w:val="en-CA" w:eastAsia="ar-SA"/>
        </w:rPr>
      </w:pPr>
    </w:p>
    <w:p w14:paraId="02885F24"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Let’s first explore the predictions for the mealworm beetle population you studied in the lab. Enter the initial stage structure you measured (</w:t>
      </w:r>
      <w:proofErr w:type="gramStart"/>
      <w:r w:rsidRPr="00BE674D">
        <w:rPr>
          <w:rFonts w:cs="Arial"/>
          <w:lang w:val="en-CA" w:eastAsia="ar-SA"/>
        </w:rPr>
        <w:t>i.e.</w:t>
      </w:r>
      <w:proofErr w:type="gramEnd"/>
      <w:r w:rsidRPr="00BE674D">
        <w:rPr>
          <w:rFonts w:cs="Arial"/>
          <w:lang w:val="en-CA" w:eastAsia="ar-SA"/>
        </w:rPr>
        <w:t xml:space="preserve"> number of individuals in each life stage; vector </w:t>
      </w:r>
      <w:r w:rsidRPr="00BE674D">
        <w:rPr>
          <w:rFonts w:cs="Arial"/>
          <w:i/>
          <w:lang w:val="en-CA" w:eastAsia="ar-SA"/>
        </w:rPr>
        <w:t>N</w:t>
      </w:r>
      <w:r w:rsidRPr="00BE674D">
        <w:rPr>
          <w:rFonts w:cs="Arial"/>
          <w:lang w:val="en-CA" w:eastAsia="ar-SA"/>
        </w:rPr>
        <w:t xml:space="preserve"> in bottom part of the worksheet). Once you fill the </w:t>
      </w:r>
      <w:r w:rsidRPr="00BE674D">
        <w:rPr>
          <w:rFonts w:cs="Arial"/>
          <w:i/>
          <w:lang w:val="en-CA" w:eastAsia="ar-SA"/>
        </w:rPr>
        <w:t>M</w:t>
      </w:r>
      <w:r w:rsidRPr="00BE674D">
        <w:rPr>
          <w:rFonts w:cs="Arial"/>
          <w:lang w:val="en-CA" w:eastAsia="ar-SA"/>
        </w:rPr>
        <w:t xml:space="preserve"> matrix with the estimated vital rates for your population, the stage structure of your population should be calculated automatically for future time steps (t+1, t+2, … t+72). Make graphs to help you visualize the population dynamics predicted by the model. Remember that these predictions are just as good as the data used to build the model. Think carefully about the assumptions you made and uncertainties (for example, the range of life history parameters in Table 1) as you interpret the predicted dynamics.</w:t>
      </w:r>
    </w:p>
    <w:p w14:paraId="44B6A96A" w14:textId="77777777" w:rsidR="00BE674D" w:rsidRPr="00BE674D" w:rsidRDefault="00BE674D" w:rsidP="00BE674D">
      <w:pPr>
        <w:widowControl/>
        <w:suppressAutoHyphens/>
        <w:autoSpaceDE/>
        <w:autoSpaceDN/>
        <w:adjustRightInd/>
        <w:rPr>
          <w:rFonts w:cs="Arial"/>
          <w:lang w:val="en-CA" w:eastAsia="ar-SA"/>
        </w:rPr>
      </w:pPr>
    </w:p>
    <w:p w14:paraId="2E8E3056"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Calculate the Finite per capita Population Growth Rate (</w:t>
      </w:r>
      <w:r w:rsidRPr="00BE674D">
        <w:rPr>
          <w:rFonts w:cs="Arial"/>
          <w:lang w:val="fr-FR" w:eastAsia="ar-SA"/>
        </w:rPr>
        <w:t>λ</w:t>
      </w:r>
      <w:r w:rsidRPr="00BE674D">
        <w:rPr>
          <w:rFonts w:cs="Arial"/>
          <w:lang w:val="en-CA" w:eastAsia="ar-SA"/>
        </w:rPr>
        <w:t xml:space="preserve">) at each time step. What happens to </w:t>
      </w:r>
      <w:r w:rsidRPr="00BE674D">
        <w:rPr>
          <w:rFonts w:cs="Arial"/>
          <w:lang w:val="fr-FR" w:eastAsia="ar-SA"/>
        </w:rPr>
        <w:t>λ</w:t>
      </w:r>
      <w:r w:rsidRPr="00BE674D">
        <w:rPr>
          <w:rFonts w:cs="Arial"/>
          <w:vertAlign w:val="subscript"/>
          <w:lang w:val="en-CA" w:eastAsia="ar-SA"/>
        </w:rPr>
        <w:t>t</w:t>
      </w:r>
      <w:r w:rsidRPr="00BE674D">
        <w:rPr>
          <w:rFonts w:cs="Arial"/>
          <w:lang w:val="en-CA" w:eastAsia="ar-SA"/>
        </w:rPr>
        <w:t xml:space="preserve"> in the long run? This rate is the total number of individuals in the population (all stages included) one time step in the future (</w:t>
      </w:r>
      <w:r w:rsidRPr="00BE674D">
        <w:rPr>
          <w:rFonts w:cs="Arial"/>
          <w:i/>
          <w:lang w:val="en-CA" w:eastAsia="ar-SA"/>
        </w:rPr>
        <w:t>N</w:t>
      </w:r>
      <w:r w:rsidRPr="00BE674D">
        <w:rPr>
          <w:rFonts w:cs="Arial"/>
          <w:i/>
          <w:vertAlign w:val="subscript"/>
          <w:lang w:val="en-CA" w:eastAsia="ar-SA"/>
        </w:rPr>
        <w:t>t+1</w:t>
      </w:r>
      <w:r w:rsidRPr="00BE674D">
        <w:rPr>
          <w:rFonts w:cs="Arial"/>
          <w:lang w:val="en-CA" w:eastAsia="ar-SA"/>
        </w:rPr>
        <w:t>) divided by the total number of individuals at the current time (</w:t>
      </w:r>
      <w:proofErr w:type="spellStart"/>
      <w:r w:rsidRPr="00BE674D">
        <w:rPr>
          <w:rFonts w:cs="Arial"/>
          <w:i/>
          <w:lang w:val="en-CA" w:eastAsia="ar-SA"/>
        </w:rPr>
        <w:t>N</w:t>
      </w:r>
      <w:r w:rsidRPr="00BE674D">
        <w:rPr>
          <w:rFonts w:cs="Arial"/>
          <w:i/>
          <w:vertAlign w:val="subscript"/>
          <w:lang w:val="en-CA" w:eastAsia="ar-SA"/>
        </w:rPr>
        <w:t>t</w:t>
      </w:r>
      <w:proofErr w:type="spellEnd"/>
      <w:r w:rsidRPr="00BE674D">
        <w:rPr>
          <w:rFonts w:cs="Arial"/>
          <w:lang w:val="en-CA" w:eastAsia="ar-SA"/>
        </w:rPr>
        <w:t>):</w:t>
      </w:r>
    </w:p>
    <w:p w14:paraId="1FE12225" w14:textId="77777777" w:rsidR="00BE674D" w:rsidRPr="00BE674D" w:rsidRDefault="00BE674D" w:rsidP="00BE674D">
      <w:pPr>
        <w:widowControl/>
        <w:suppressAutoHyphens/>
        <w:autoSpaceDE/>
        <w:autoSpaceDN/>
        <w:adjustRightInd/>
        <w:rPr>
          <w:rFonts w:cs="Arial"/>
          <w:lang w:val="en-CA" w:eastAsia="ar-SA"/>
        </w:rPr>
      </w:pPr>
    </w:p>
    <w:p w14:paraId="1AE7A32F" w14:textId="77777777" w:rsidR="00BE674D" w:rsidRPr="00BE674D" w:rsidRDefault="00BE674D" w:rsidP="00BE674D">
      <w:pPr>
        <w:widowControl/>
        <w:suppressAutoHyphens/>
        <w:autoSpaceDE/>
        <w:autoSpaceDN/>
        <w:adjustRightInd/>
        <w:ind w:left="708" w:firstLine="708"/>
        <w:rPr>
          <w:rFonts w:cs="Arial"/>
          <w:lang w:val="en-CA" w:eastAsia="ar-SA"/>
        </w:rPr>
      </w:pPr>
      <w:proofErr w:type="gramStart"/>
      <w:r w:rsidRPr="00BE674D">
        <w:rPr>
          <w:rFonts w:cs="Arial"/>
          <w:i/>
          <w:lang w:val="fr-FR" w:eastAsia="ar-SA"/>
        </w:rPr>
        <w:t>λ</w:t>
      </w:r>
      <w:proofErr w:type="gramEnd"/>
      <w:r w:rsidRPr="00BE674D">
        <w:rPr>
          <w:rFonts w:cs="Arial"/>
          <w:i/>
          <w:vertAlign w:val="subscript"/>
          <w:lang w:val="en-CA" w:eastAsia="ar-SA"/>
        </w:rPr>
        <w:t>t</w:t>
      </w:r>
      <w:r w:rsidRPr="00BE674D">
        <w:rPr>
          <w:rFonts w:cs="Arial"/>
          <w:lang w:val="en-CA" w:eastAsia="ar-SA"/>
        </w:rPr>
        <w:t xml:space="preserve"> = N</w:t>
      </w:r>
      <w:r w:rsidRPr="00BE674D">
        <w:rPr>
          <w:rFonts w:cs="Arial"/>
          <w:vertAlign w:val="subscript"/>
          <w:lang w:val="en-CA" w:eastAsia="ar-SA"/>
        </w:rPr>
        <w:t>t+1</w:t>
      </w:r>
      <w:r w:rsidRPr="00BE674D">
        <w:rPr>
          <w:rFonts w:cs="Arial"/>
          <w:lang w:val="en-CA" w:eastAsia="ar-SA"/>
        </w:rPr>
        <w:t xml:space="preserve"> / N</w:t>
      </w:r>
      <w:r w:rsidRPr="00BE674D">
        <w:rPr>
          <w:rFonts w:cs="Arial"/>
          <w:vertAlign w:val="subscript"/>
          <w:lang w:val="en-CA" w:eastAsia="ar-SA"/>
        </w:rPr>
        <w:t>t</w:t>
      </w:r>
      <w:r w:rsidRPr="00BE674D">
        <w:rPr>
          <w:rFonts w:cs="Arial"/>
          <w:lang w:val="en-CA" w:eastAsia="ar-SA"/>
        </w:rPr>
        <w:t>.</w:t>
      </w:r>
    </w:p>
    <w:p w14:paraId="436C0F53" w14:textId="77777777" w:rsidR="00BE674D" w:rsidRPr="00BE674D" w:rsidRDefault="00BE674D" w:rsidP="00BE674D">
      <w:pPr>
        <w:widowControl/>
        <w:suppressAutoHyphens/>
        <w:autoSpaceDE/>
        <w:autoSpaceDN/>
        <w:adjustRightInd/>
        <w:rPr>
          <w:rFonts w:cs="Arial"/>
          <w:lang w:val="en-CA" w:eastAsia="ar-SA"/>
        </w:rPr>
      </w:pPr>
    </w:p>
    <w:p w14:paraId="2394C769"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Calculate the Instantaneous per capita Population Growth Rate, </w:t>
      </w:r>
      <w:r w:rsidRPr="00BE674D">
        <w:rPr>
          <w:rFonts w:cs="Arial"/>
          <w:i/>
          <w:lang w:val="en-CA" w:eastAsia="ar-SA"/>
        </w:rPr>
        <w:t>r</w:t>
      </w:r>
      <w:r w:rsidRPr="00BE674D">
        <w:rPr>
          <w:rFonts w:cs="Arial"/>
          <w:lang w:val="en-CA" w:eastAsia="ar-SA"/>
        </w:rPr>
        <w:t xml:space="preserve">, at each time step (mention which units you are using). Make sure you understand the meaning of </w:t>
      </w:r>
      <w:r w:rsidRPr="00BE674D">
        <w:rPr>
          <w:rFonts w:cs="Arial"/>
          <w:i/>
          <w:lang w:val="en-CA" w:eastAsia="ar-SA"/>
        </w:rPr>
        <w:t xml:space="preserve">r </w:t>
      </w:r>
      <w:r w:rsidRPr="00BE674D">
        <w:rPr>
          <w:rFonts w:cs="Arial"/>
          <w:lang w:val="en-CA" w:eastAsia="ar-SA"/>
        </w:rPr>
        <w:t>and how it relates to</w:t>
      </w:r>
      <w:r w:rsidRPr="00BE674D">
        <w:rPr>
          <w:rFonts w:cs="Arial"/>
          <w:i/>
          <w:lang w:val="en-CA" w:eastAsia="ar-SA"/>
        </w:rPr>
        <w:t xml:space="preserve"> </w:t>
      </w:r>
      <w:r w:rsidRPr="00BE674D">
        <w:rPr>
          <w:rFonts w:cs="Arial"/>
          <w:i/>
          <w:lang w:val="fr-FR" w:eastAsia="ar-SA"/>
        </w:rPr>
        <w:t>λ</w:t>
      </w:r>
      <w:r w:rsidRPr="00BE674D">
        <w:rPr>
          <w:rFonts w:cs="Arial"/>
          <w:lang w:val="en-CA" w:eastAsia="ar-SA"/>
        </w:rPr>
        <w:t>.</w:t>
      </w:r>
    </w:p>
    <w:p w14:paraId="1DB2BBF9" w14:textId="77777777" w:rsidR="00BE674D" w:rsidRPr="00BE674D" w:rsidRDefault="00BE674D" w:rsidP="00BE674D">
      <w:pPr>
        <w:widowControl/>
        <w:suppressAutoHyphens/>
        <w:autoSpaceDE/>
        <w:autoSpaceDN/>
        <w:adjustRightInd/>
        <w:rPr>
          <w:rFonts w:cs="Arial"/>
          <w:lang w:val="en-CA" w:eastAsia="ar-SA"/>
        </w:rPr>
      </w:pPr>
    </w:p>
    <w:p w14:paraId="6CE1F51A"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lastRenderedPageBreak/>
        <w:t>C-</w:t>
      </w:r>
      <w:proofErr w:type="gramStart"/>
      <w:r w:rsidRPr="00BE674D">
        <w:rPr>
          <w:rFonts w:cs="Arial"/>
          <w:lang w:val="en-CA" w:eastAsia="ar-SA"/>
        </w:rPr>
        <w:t xml:space="preserve">2  </w:t>
      </w:r>
      <w:r w:rsidRPr="00BE674D">
        <w:rPr>
          <w:rFonts w:cs="Arial"/>
          <w:u w:val="single"/>
          <w:lang w:val="en-CA" w:eastAsia="ar-SA"/>
        </w:rPr>
        <w:t>Dynamics</w:t>
      </w:r>
      <w:proofErr w:type="gramEnd"/>
      <w:r w:rsidRPr="00BE674D">
        <w:rPr>
          <w:rFonts w:cs="Arial"/>
          <w:u w:val="single"/>
          <w:lang w:val="en-CA" w:eastAsia="ar-SA"/>
        </w:rPr>
        <w:t xml:space="preserve"> of managed population</w:t>
      </w:r>
    </w:p>
    <w:p w14:paraId="3384E8BF" w14:textId="77777777" w:rsidR="00BE674D" w:rsidRPr="00BE674D" w:rsidRDefault="00BE674D" w:rsidP="00BE674D">
      <w:pPr>
        <w:widowControl/>
        <w:suppressAutoHyphens/>
        <w:autoSpaceDE/>
        <w:autoSpaceDN/>
        <w:adjustRightInd/>
        <w:rPr>
          <w:rFonts w:cs="Arial"/>
          <w:lang w:val="en-CA" w:eastAsia="ar-SA"/>
        </w:rPr>
      </w:pPr>
    </w:p>
    <w:p w14:paraId="0CE1BC6F"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We will use our model to explore the possible consequences of manipulating our mealworm population in such a way that the vital rates change. For example, we may find evidence that our mealworm population is declining (λ &lt; 1) but we want an increasing population because we have a business selling mealworms to pet stores for reptile food.  In this situation, we may want to introduce a hormone that is expected to increase the fecundity by a factor of two. We can use our model to explore any possible changes to the growth rate under doubled fecundity. Devise </w:t>
      </w:r>
      <w:r w:rsidRPr="00BE674D">
        <w:rPr>
          <w:rFonts w:cs="Arial"/>
          <w:u w:val="single"/>
          <w:lang w:val="en-CA" w:eastAsia="ar-SA"/>
        </w:rPr>
        <w:t>four</w:t>
      </w:r>
      <w:r w:rsidRPr="00BE674D">
        <w:rPr>
          <w:rFonts w:cs="Arial"/>
          <w:lang w:val="en-CA" w:eastAsia="ar-SA"/>
        </w:rPr>
        <w:t xml:space="preserve"> management plans and explore their implications on the dynamics of the mealworm population.</w:t>
      </w:r>
    </w:p>
    <w:p w14:paraId="4B06A805" w14:textId="77777777" w:rsidR="00BE674D" w:rsidRPr="00BE674D" w:rsidRDefault="00BE674D" w:rsidP="00BE674D">
      <w:pPr>
        <w:widowControl/>
        <w:suppressAutoHyphens/>
        <w:autoSpaceDE/>
        <w:autoSpaceDN/>
        <w:adjustRightInd/>
        <w:rPr>
          <w:rFonts w:cs="Arial"/>
          <w:lang w:val="en-CA" w:eastAsia="ar-SA"/>
        </w:rPr>
      </w:pPr>
    </w:p>
    <w:p w14:paraId="59689C69"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Keep in mind that there are several restrictions on the vital rates </w:t>
      </w:r>
      <w:proofErr w:type="gramStart"/>
      <w:r w:rsidRPr="00BE674D">
        <w:rPr>
          <w:rFonts w:cs="Arial"/>
          <w:lang w:val="en-CA" w:eastAsia="ar-SA"/>
        </w:rPr>
        <w:t>in order for</w:t>
      </w:r>
      <w:proofErr w:type="gramEnd"/>
      <w:r w:rsidRPr="00BE674D">
        <w:rPr>
          <w:rFonts w:cs="Arial"/>
          <w:lang w:val="en-CA" w:eastAsia="ar-SA"/>
        </w:rPr>
        <w:t xml:space="preserve"> them to be biologically meaningful.  The </w:t>
      </w:r>
      <w:r w:rsidRPr="00BE674D">
        <w:rPr>
          <w:rFonts w:cs="Arial"/>
          <w:i/>
          <w:iCs/>
          <w:lang w:val="en-CA" w:eastAsia="ar-SA"/>
        </w:rPr>
        <w:t>P</w:t>
      </w:r>
      <w:r w:rsidRPr="00BE674D">
        <w:rPr>
          <w:rFonts w:cs="Arial"/>
          <w:lang w:val="en-CA" w:eastAsia="ar-SA"/>
        </w:rPr>
        <w:t xml:space="preserve">'s and </w:t>
      </w:r>
      <w:r w:rsidRPr="00BE674D">
        <w:rPr>
          <w:rFonts w:cs="Arial"/>
          <w:i/>
          <w:iCs/>
          <w:lang w:val="en-CA" w:eastAsia="ar-SA"/>
        </w:rPr>
        <w:t>G</w:t>
      </w:r>
      <w:r w:rsidRPr="00BE674D">
        <w:rPr>
          <w:rFonts w:cs="Arial"/>
          <w:lang w:val="en-CA" w:eastAsia="ar-SA"/>
        </w:rPr>
        <w:t xml:space="preserve">'s must be between zero and one because they are proportions. The sum </w:t>
      </w:r>
      <w:r w:rsidRPr="00BE674D">
        <w:rPr>
          <w:rFonts w:cs="Arial"/>
          <w:i/>
          <w:iCs/>
          <w:lang w:val="en-CA" w:eastAsia="ar-SA"/>
        </w:rPr>
        <w:t>P</w:t>
      </w:r>
      <w:r w:rsidRPr="00BE674D">
        <w:rPr>
          <w:rFonts w:cs="Arial"/>
          <w:lang w:val="en-CA" w:eastAsia="ar-SA"/>
        </w:rPr>
        <w:t xml:space="preserve"> and </w:t>
      </w:r>
      <w:r w:rsidRPr="00BE674D">
        <w:rPr>
          <w:rFonts w:cs="Arial"/>
          <w:i/>
          <w:iCs/>
          <w:lang w:val="en-CA" w:eastAsia="ar-SA"/>
        </w:rPr>
        <w:t>G</w:t>
      </w:r>
      <w:r w:rsidRPr="00BE674D">
        <w:rPr>
          <w:rFonts w:cs="Arial"/>
          <w:lang w:val="en-CA" w:eastAsia="ar-SA"/>
        </w:rPr>
        <w:t xml:space="preserve"> for any stage must not exceed one because this sum is the proportion of surviving females that either remain in the current stage or move to the next stage; put more simply, this sum is the proportion of surviving females. </w:t>
      </w:r>
      <w:proofErr w:type="spellStart"/>
      <w:r w:rsidRPr="00BE674D">
        <w:rPr>
          <w:rFonts w:cs="Arial"/>
          <w:i/>
          <w:iCs/>
          <w:lang w:val="en-CA" w:eastAsia="ar-SA"/>
        </w:rPr>
        <w:t>F</w:t>
      </w:r>
      <w:r w:rsidRPr="00BE674D">
        <w:rPr>
          <w:rFonts w:cs="Arial"/>
          <w:i/>
          <w:iCs/>
          <w:vertAlign w:val="subscript"/>
          <w:lang w:val="en-CA" w:eastAsia="ar-SA"/>
        </w:rPr>
        <w:t>z</w:t>
      </w:r>
      <w:proofErr w:type="spellEnd"/>
      <w:r w:rsidRPr="00BE674D">
        <w:rPr>
          <w:rFonts w:cs="Arial"/>
          <w:lang w:val="en-CA" w:eastAsia="ar-SA"/>
        </w:rPr>
        <w:t xml:space="preserve"> must be non-negative because it is the average number of female eggs produced by adult females per time step.</w:t>
      </w:r>
    </w:p>
    <w:p w14:paraId="1D4544C2" w14:textId="77777777" w:rsidR="00BE674D" w:rsidRPr="00BE674D" w:rsidRDefault="00BE674D" w:rsidP="00BE674D">
      <w:pPr>
        <w:widowControl/>
        <w:suppressAutoHyphens/>
        <w:autoSpaceDE/>
        <w:autoSpaceDN/>
        <w:adjustRightInd/>
        <w:rPr>
          <w:rFonts w:cs="Arial"/>
          <w:lang w:val="en-CA" w:eastAsia="ar-SA"/>
        </w:rPr>
      </w:pPr>
    </w:p>
    <w:p w14:paraId="056B8D70" w14:textId="77777777" w:rsidR="00BE674D" w:rsidRPr="00BE674D" w:rsidRDefault="00BE674D" w:rsidP="00BE674D">
      <w:pPr>
        <w:widowControl/>
        <w:suppressAutoHyphens/>
        <w:autoSpaceDE/>
        <w:autoSpaceDN/>
        <w:adjustRightInd/>
        <w:rPr>
          <w:rFonts w:cs="Arial"/>
          <w:u w:val="single"/>
          <w:lang w:val="en-CA" w:eastAsia="ar-SA"/>
        </w:rPr>
      </w:pPr>
      <w:r w:rsidRPr="00BE674D">
        <w:rPr>
          <w:rFonts w:cs="Arial"/>
          <w:lang w:val="en-CA" w:eastAsia="ar-SA"/>
        </w:rPr>
        <w:t>C-</w:t>
      </w:r>
      <w:proofErr w:type="gramStart"/>
      <w:r w:rsidRPr="00BE674D">
        <w:rPr>
          <w:rFonts w:cs="Arial"/>
          <w:lang w:val="en-CA" w:eastAsia="ar-SA"/>
        </w:rPr>
        <w:t xml:space="preserve">3  </w:t>
      </w:r>
      <w:r w:rsidRPr="00BE674D">
        <w:rPr>
          <w:rFonts w:cs="Arial"/>
          <w:u w:val="single"/>
          <w:lang w:val="en-CA" w:eastAsia="ar-SA"/>
        </w:rPr>
        <w:t>Stable</w:t>
      </w:r>
      <w:proofErr w:type="gramEnd"/>
      <w:r w:rsidRPr="00BE674D">
        <w:rPr>
          <w:rFonts w:cs="Arial"/>
          <w:u w:val="single"/>
          <w:lang w:val="en-CA" w:eastAsia="ar-SA"/>
        </w:rPr>
        <w:t xml:space="preserve"> stage structure</w:t>
      </w:r>
    </w:p>
    <w:p w14:paraId="0A1DB5B1" w14:textId="77777777" w:rsidR="00BE674D" w:rsidRPr="00BE674D" w:rsidRDefault="00BE674D" w:rsidP="00BE674D">
      <w:pPr>
        <w:widowControl/>
        <w:suppressAutoHyphens/>
        <w:autoSpaceDE/>
        <w:autoSpaceDN/>
        <w:adjustRightInd/>
        <w:rPr>
          <w:rFonts w:cs="Arial"/>
          <w:lang w:val="en-CA" w:eastAsia="ar-SA"/>
        </w:rPr>
      </w:pPr>
    </w:p>
    <w:p w14:paraId="30CFFD07" w14:textId="77777777" w:rsidR="00BE674D" w:rsidRPr="00BE674D" w:rsidRDefault="00BE674D" w:rsidP="00BE674D">
      <w:pPr>
        <w:widowControl/>
        <w:suppressAutoHyphens/>
        <w:autoSpaceDE/>
        <w:autoSpaceDN/>
        <w:adjustRightInd/>
        <w:rPr>
          <w:rFonts w:cs="Arial"/>
          <w:b/>
          <w:bCs/>
          <w:i/>
          <w:iCs/>
          <w:lang w:val="en-CA" w:eastAsia="ar-SA"/>
        </w:rPr>
      </w:pPr>
      <w:r w:rsidRPr="00BE674D">
        <w:rPr>
          <w:rFonts w:cs="Arial"/>
          <w:lang w:val="en-CA" w:eastAsia="ar-SA"/>
        </w:rPr>
        <w:t xml:space="preserve">Alfred </w:t>
      </w:r>
      <w:proofErr w:type="spellStart"/>
      <w:r w:rsidRPr="00BE674D">
        <w:rPr>
          <w:rFonts w:cs="Arial"/>
          <w:lang w:val="en-CA" w:eastAsia="ar-SA"/>
        </w:rPr>
        <w:t>Lotka</w:t>
      </w:r>
      <w:proofErr w:type="spellEnd"/>
      <w:r w:rsidRPr="00BE674D">
        <w:rPr>
          <w:rFonts w:cs="Arial"/>
          <w:lang w:val="en-CA" w:eastAsia="ar-SA"/>
        </w:rPr>
        <w:t xml:space="preserve"> in the 1920s showed that a population with a constant schedule of fertility and mortality rates will reach a stable age (or stage) structure regardless of the initial age (or stage) structure of the population. This is a very important concept in population ecology. Does it apply to your mealworm population? At each time step, calculate the proportion of individuals in each life stage.  In the long run, demonstrate that any set of constant vital rates leads to a St</w:t>
      </w:r>
      <w:r w:rsidRPr="00BE674D">
        <w:rPr>
          <w:rFonts w:cs="Arial"/>
          <w:i/>
          <w:iCs/>
          <w:lang w:val="en-CA" w:eastAsia="ar-SA"/>
        </w:rPr>
        <w:t>able Stage Structure</w:t>
      </w:r>
      <w:r w:rsidRPr="00BE674D">
        <w:rPr>
          <w:rFonts w:cs="Arial"/>
          <w:lang w:val="en-CA" w:eastAsia="ar-SA"/>
        </w:rPr>
        <w:t xml:space="preserve">, meaning that the proportions of individuals in each stage remain constant over time.  </w:t>
      </w:r>
    </w:p>
    <w:p w14:paraId="362AB216" w14:textId="77777777" w:rsidR="00BE674D" w:rsidRPr="00BE674D" w:rsidRDefault="00BE674D" w:rsidP="00BE674D">
      <w:pPr>
        <w:widowControl/>
        <w:suppressAutoHyphens/>
        <w:autoSpaceDE/>
        <w:autoSpaceDN/>
        <w:adjustRightInd/>
        <w:rPr>
          <w:rFonts w:cs="Arial"/>
          <w:lang w:val="en-CA" w:eastAsia="ar-SA"/>
        </w:rPr>
      </w:pPr>
    </w:p>
    <w:p w14:paraId="1EFEC6D8" w14:textId="77777777" w:rsidR="00BE674D" w:rsidRPr="00BE674D" w:rsidRDefault="00BE674D" w:rsidP="00BE674D">
      <w:pPr>
        <w:widowControl/>
        <w:suppressAutoHyphens/>
        <w:autoSpaceDE/>
        <w:autoSpaceDN/>
        <w:adjustRightInd/>
        <w:rPr>
          <w:rFonts w:cs="Arial"/>
          <w:lang w:val="en-CA" w:eastAsia="ar-SA"/>
        </w:rPr>
      </w:pPr>
    </w:p>
    <w:p w14:paraId="2F1EFF92" w14:textId="77777777" w:rsidR="00BE674D" w:rsidRPr="004031D7" w:rsidRDefault="00BE674D" w:rsidP="00BE674D">
      <w:pPr>
        <w:widowControl/>
        <w:suppressAutoHyphens/>
        <w:autoSpaceDE/>
        <w:autoSpaceDN/>
        <w:adjustRightInd/>
        <w:rPr>
          <w:rFonts w:cs="Arial"/>
          <w:bCs/>
          <w:lang w:eastAsia="ar-SA"/>
        </w:rPr>
      </w:pPr>
      <w:r w:rsidRPr="004031D7">
        <w:rPr>
          <w:rFonts w:cs="Arial"/>
          <w:bCs/>
          <w:u w:val="single"/>
          <w:lang w:eastAsia="ar-SA"/>
        </w:rPr>
        <w:t>References</w:t>
      </w:r>
      <w:r w:rsidR="004031D7">
        <w:rPr>
          <w:rFonts w:cs="Arial"/>
          <w:bCs/>
          <w:lang w:eastAsia="ar-SA"/>
        </w:rPr>
        <w:t>:</w:t>
      </w:r>
    </w:p>
    <w:p w14:paraId="533F593B" w14:textId="77777777" w:rsidR="00BE674D" w:rsidRPr="00BE674D" w:rsidRDefault="00BE674D" w:rsidP="00BE674D">
      <w:pPr>
        <w:widowControl/>
        <w:suppressAutoHyphens/>
        <w:autoSpaceDE/>
        <w:autoSpaceDN/>
        <w:adjustRightInd/>
        <w:ind w:left="567" w:hanging="567"/>
        <w:rPr>
          <w:rFonts w:cs="Arial"/>
          <w:lang w:val="en-CA" w:eastAsia="ar-SA"/>
        </w:rPr>
      </w:pPr>
      <w:r w:rsidRPr="00BE674D">
        <w:rPr>
          <w:rFonts w:cs="Arial"/>
          <w:lang w:val="en-CA" w:eastAsia="ar-SA"/>
        </w:rPr>
        <w:t>Dick, J. 1937. Oviposition in certain coleoptera. Annals of Applied Biology 4: 762-796.</w:t>
      </w:r>
    </w:p>
    <w:p w14:paraId="404F1A6E" w14:textId="77777777" w:rsidR="00BE674D" w:rsidRPr="00BE674D" w:rsidRDefault="00BE674D" w:rsidP="00BE674D">
      <w:pPr>
        <w:widowControl/>
        <w:suppressAutoHyphens/>
        <w:autoSpaceDE/>
        <w:autoSpaceDN/>
        <w:adjustRightInd/>
        <w:ind w:left="567" w:hanging="567"/>
        <w:rPr>
          <w:rFonts w:cs="Arial"/>
          <w:lang w:val="en-CA" w:eastAsia="ar-SA"/>
        </w:rPr>
      </w:pPr>
      <w:r w:rsidRPr="00BE674D">
        <w:rPr>
          <w:rFonts w:cs="Arial"/>
          <w:lang w:val="en-CA" w:eastAsia="ar-SA"/>
        </w:rPr>
        <w:t xml:space="preserve">Greenberg, S. &amp; A. Ar 1996. Effects of chronic hypoxia, </w:t>
      </w:r>
      <w:proofErr w:type="spellStart"/>
      <w:r w:rsidRPr="00BE674D">
        <w:rPr>
          <w:rFonts w:cs="Arial"/>
          <w:lang w:val="en-CA" w:eastAsia="ar-SA"/>
        </w:rPr>
        <w:t>normoxia</w:t>
      </w:r>
      <w:proofErr w:type="spellEnd"/>
      <w:r w:rsidRPr="00BE674D">
        <w:rPr>
          <w:rFonts w:cs="Arial"/>
          <w:lang w:val="en-CA" w:eastAsia="ar-SA"/>
        </w:rPr>
        <w:t xml:space="preserve"> and hyperoxia on larval development in the beetle </w:t>
      </w:r>
      <w:r w:rsidRPr="00BE674D">
        <w:rPr>
          <w:rFonts w:cs="Arial"/>
          <w:i/>
          <w:iCs/>
          <w:lang w:val="en-CA" w:eastAsia="ar-SA"/>
        </w:rPr>
        <w:t>Tenebrio molitor</w:t>
      </w:r>
      <w:r w:rsidRPr="00BE674D">
        <w:rPr>
          <w:rFonts w:cs="Arial"/>
          <w:lang w:val="en-CA" w:eastAsia="ar-SA"/>
        </w:rPr>
        <w:t>. Journal of Insect Physiology 42: 991-996.</w:t>
      </w:r>
    </w:p>
    <w:p w14:paraId="35B5BA50" w14:textId="77777777" w:rsidR="00BE674D" w:rsidRPr="00BE674D" w:rsidRDefault="00BE674D" w:rsidP="00BE674D">
      <w:pPr>
        <w:widowControl/>
        <w:suppressAutoHyphens/>
        <w:autoSpaceDE/>
        <w:autoSpaceDN/>
        <w:adjustRightInd/>
        <w:ind w:left="567" w:hanging="567"/>
        <w:rPr>
          <w:rFonts w:cs="Arial"/>
          <w:lang w:val="en-CA" w:eastAsia="ar-SA"/>
        </w:rPr>
      </w:pPr>
      <w:r w:rsidRPr="00BE674D">
        <w:rPr>
          <w:rFonts w:cs="Arial"/>
          <w:lang w:val="en-CA" w:eastAsia="ar-SA"/>
        </w:rPr>
        <w:t>Hill, D.S. 2002. Pests of stored foodstuffs and their control. Kluwer Academic Publishers, Dordrecht.</w:t>
      </w:r>
    </w:p>
    <w:p w14:paraId="17B96C6D" w14:textId="77777777" w:rsidR="00BE674D" w:rsidRDefault="00BE674D" w:rsidP="00BE674D">
      <w:pPr>
        <w:widowControl/>
        <w:suppressAutoHyphens/>
        <w:autoSpaceDE/>
        <w:autoSpaceDN/>
        <w:adjustRightInd/>
        <w:rPr>
          <w:rFonts w:cs="Arial"/>
          <w:lang w:val="en-CA" w:eastAsia="ar-SA"/>
        </w:rPr>
      </w:pPr>
    </w:p>
    <w:p w14:paraId="3F815183" w14:textId="77777777" w:rsidR="004031D7" w:rsidRPr="00BE674D" w:rsidRDefault="004031D7" w:rsidP="00BE674D">
      <w:pPr>
        <w:widowControl/>
        <w:suppressAutoHyphens/>
        <w:autoSpaceDE/>
        <w:autoSpaceDN/>
        <w:adjustRightInd/>
        <w:rPr>
          <w:rFonts w:cs="Arial"/>
          <w:lang w:val="en-CA" w:eastAsia="ar-SA"/>
        </w:rPr>
      </w:pPr>
    </w:p>
    <w:p w14:paraId="5F20E61B" w14:textId="77777777" w:rsidR="004031D7" w:rsidRDefault="004031D7" w:rsidP="004031D7">
      <w:pPr>
        <w:rPr>
          <w:lang w:val="en-CA" w:eastAsia="ar-SA"/>
        </w:rPr>
      </w:pPr>
      <w:r>
        <w:rPr>
          <w:b/>
          <w:sz w:val="28"/>
          <w:lang w:val="en-CA" w:eastAsia="ar-SA"/>
        </w:rPr>
        <w:t>How to do this lab</w:t>
      </w:r>
    </w:p>
    <w:p w14:paraId="0C2879A5" w14:textId="77777777" w:rsidR="004031D7" w:rsidRDefault="004031D7" w:rsidP="004031D7">
      <w:pPr>
        <w:rPr>
          <w:lang w:val="en-CA" w:eastAsia="ar-SA"/>
        </w:rPr>
      </w:pPr>
    </w:p>
    <w:p w14:paraId="07CF6EA2" w14:textId="77777777" w:rsidR="004031D7" w:rsidRPr="004031D7" w:rsidRDefault="004031D7" w:rsidP="004031D7">
      <w:pPr>
        <w:rPr>
          <w:b/>
          <w:lang w:val="en-CA" w:eastAsia="ar-SA"/>
        </w:rPr>
      </w:pPr>
      <w:r w:rsidRPr="004031D7">
        <w:rPr>
          <w:b/>
          <w:lang w:val="en-CA" w:eastAsia="ar-SA"/>
        </w:rPr>
        <w:t>Step 1</w:t>
      </w:r>
    </w:p>
    <w:p w14:paraId="3BD3FF77" w14:textId="77777777" w:rsidR="004031D7" w:rsidRDefault="004031D7" w:rsidP="00BE674D">
      <w:pPr>
        <w:widowControl/>
        <w:suppressAutoHyphens/>
        <w:autoSpaceDE/>
        <w:autoSpaceDN/>
        <w:adjustRightInd/>
        <w:rPr>
          <w:rFonts w:cs="Arial"/>
          <w:bCs/>
          <w:lang w:val="en-CA" w:eastAsia="ar-SA"/>
        </w:rPr>
      </w:pPr>
      <w:r w:rsidRPr="004031D7">
        <w:rPr>
          <w:rFonts w:cs="Arial"/>
          <w:bCs/>
          <w:lang w:val="en-CA" w:eastAsia="ar-SA"/>
        </w:rPr>
        <w:t xml:space="preserve">Estimate parameters for your data – i.e., follow the </w:t>
      </w:r>
      <w:proofErr w:type="spellStart"/>
      <w:r w:rsidRPr="004031D7">
        <w:rPr>
          <w:rFonts w:cs="Arial"/>
          <w:bCs/>
          <w:lang w:val="en-CA" w:eastAsia="ar-SA"/>
        </w:rPr>
        <w:t>instuctions</w:t>
      </w:r>
      <w:proofErr w:type="spellEnd"/>
      <w:r w:rsidRPr="004031D7">
        <w:rPr>
          <w:rFonts w:cs="Arial"/>
          <w:bCs/>
          <w:lang w:val="en-CA" w:eastAsia="ar-SA"/>
        </w:rPr>
        <w:t xml:space="preserve"> in </w:t>
      </w:r>
      <w:r>
        <w:rPr>
          <w:rFonts w:cs="Arial"/>
          <w:bCs/>
          <w:lang w:val="en-CA" w:eastAsia="ar-SA"/>
        </w:rPr>
        <w:t>p</w:t>
      </w:r>
      <w:r w:rsidRPr="004031D7">
        <w:rPr>
          <w:rFonts w:cs="Arial"/>
          <w:bCs/>
          <w:lang w:val="en-CA" w:eastAsia="ar-SA"/>
        </w:rPr>
        <w:t>arts A and B</w:t>
      </w:r>
      <w:r>
        <w:rPr>
          <w:rFonts w:cs="Arial"/>
          <w:bCs/>
          <w:lang w:val="en-CA" w:eastAsia="ar-SA"/>
        </w:rPr>
        <w:t>, using ‘Parameter estimates’ tab in Excel worksheet.</w:t>
      </w:r>
      <w:r w:rsidRPr="004031D7">
        <w:rPr>
          <w:rFonts w:cs="Arial"/>
          <w:bCs/>
          <w:lang w:val="en-CA" w:eastAsia="ar-SA"/>
        </w:rPr>
        <w:t xml:space="preserve"> </w:t>
      </w:r>
      <w:r>
        <w:rPr>
          <w:rFonts w:cs="Arial"/>
          <w:bCs/>
          <w:lang w:val="en-CA" w:eastAsia="ar-SA"/>
        </w:rPr>
        <w:t>Remember to let us know which bin you are using.</w:t>
      </w:r>
    </w:p>
    <w:p w14:paraId="4EFC3E10" w14:textId="77777777" w:rsidR="004031D7" w:rsidRDefault="004031D7" w:rsidP="00BE674D">
      <w:pPr>
        <w:widowControl/>
        <w:suppressAutoHyphens/>
        <w:autoSpaceDE/>
        <w:autoSpaceDN/>
        <w:adjustRightInd/>
        <w:rPr>
          <w:rFonts w:cs="Arial"/>
          <w:bCs/>
          <w:lang w:val="en-CA" w:eastAsia="ar-SA"/>
        </w:rPr>
      </w:pPr>
    </w:p>
    <w:p w14:paraId="3DE5D0BE" w14:textId="77777777" w:rsidR="004031D7" w:rsidRPr="004031D7" w:rsidRDefault="004031D7" w:rsidP="00BE674D">
      <w:pPr>
        <w:widowControl/>
        <w:suppressAutoHyphens/>
        <w:autoSpaceDE/>
        <w:autoSpaceDN/>
        <w:adjustRightInd/>
        <w:rPr>
          <w:rFonts w:cs="Arial"/>
          <w:b/>
          <w:bCs/>
          <w:lang w:val="en-CA" w:eastAsia="ar-SA"/>
        </w:rPr>
      </w:pPr>
      <w:r w:rsidRPr="004031D7">
        <w:rPr>
          <w:rFonts w:cs="Arial"/>
          <w:b/>
          <w:bCs/>
          <w:lang w:val="en-CA" w:eastAsia="ar-SA"/>
        </w:rPr>
        <w:t>Step 2</w:t>
      </w:r>
    </w:p>
    <w:p w14:paraId="3485D633" w14:textId="77777777" w:rsidR="004031D7" w:rsidRDefault="004031D7" w:rsidP="00BE674D">
      <w:pPr>
        <w:widowControl/>
        <w:suppressAutoHyphens/>
        <w:autoSpaceDE/>
        <w:autoSpaceDN/>
        <w:adjustRightInd/>
        <w:rPr>
          <w:rFonts w:cs="Arial"/>
          <w:bCs/>
          <w:lang w:val="en-CA" w:eastAsia="ar-SA"/>
        </w:rPr>
      </w:pPr>
      <w:r>
        <w:rPr>
          <w:rFonts w:cs="Arial"/>
          <w:bCs/>
          <w:lang w:val="en-CA" w:eastAsia="ar-SA"/>
        </w:rPr>
        <w:lastRenderedPageBreak/>
        <w:t>Before doing parts C and D of the lab (‘Projections’ tab in Excel worksheet), assess whether the model is reasonable for your data. If the model produces impossible results, there are three possible explanations:</w:t>
      </w:r>
    </w:p>
    <w:p w14:paraId="0D773FD1" w14:textId="77777777" w:rsidR="004031D7" w:rsidRDefault="004031D7" w:rsidP="004031D7">
      <w:pPr>
        <w:pStyle w:val="ListParagraph"/>
        <w:widowControl/>
        <w:numPr>
          <w:ilvl w:val="0"/>
          <w:numId w:val="2"/>
        </w:numPr>
        <w:suppressAutoHyphens/>
        <w:autoSpaceDE/>
        <w:autoSpaceDN/>
        <w:adjustRightInd/>
        <w:rPr>
          <w:rFonts w:cs="Arial"/>
          <w:bCs/>
          <w:lang w:val="en-CA" w:eastAsia="ar-SA"/>
        </w:rPr>
      </w:pPr>
      <w:r>
        <w:rPr>
          <w:rFonts w:cs="Arial"/>
          <w:bCs/>
          <w:lang w:val="en-CA" w:eastAsia="ar-SA"/>
        </w:rPr>
        <w:t>We made an error in the calculations</w:t>
      </w:r>
    </w:p>
    <w:p w14:paraId="32D7EDDF" w14:textId="77777777" w:rsidR="004031D7" w:rsidRDefault="004031D7" w:rsidP="004031D7">
      <w:pPr>
        <w:pStyle w:val="ListParagraph"/>
        <w:widowControl/>
        <w:numPr>
          <w:ilvl w:val="0"/>
          <w:numId w:val="2"/>
        </w:numPr>
        <w:suppressAutoHyphens/>
        <w:autoSpaceDE/>
        <w:autoSpaceDN/>
        <w:adjustRightInd/>
        <w:rPr>
          <w:rFonts w:cs="Arial"/>
          <w:bCs/>
          <w:lang w:val="en-CA" w:eastAsia="ar-SA"/>
        </w:rPr>
      </w:pPr>
      <w:r>
        <w:rPr>
          <w:rFonts w:cs="Arial"/>
          <w:bCs/>
          <w:lang w:val="en-CA" w:eastAsia="ar-SA"/>
        </w:rPr>
        <w:t>You made an error in the calculations or data collection</w:t>
      </w:r>
    </w:p>
    <w:p w14:paraId="20CD5FA7" w14:textId="77777777" w:rsidR="004031D7" w:rsidRDefault="004031D7" w:rsidP="004031D7">
      <w:pPr>
        <w:pStyle w:val="ListParagraph"/>
        <w:widowControl/>
        <w:numPr>
          <w:ilvl w:val="0"/>
          <w:numId w:val="2"/>
        </w:numPr>
        <w:suppressAutoHyphens/>
        <w:autoSpaceDE/>
        <w:autoSpaceDN/>
        <w:adjustRightInd/>
        <w:rPr>
          <w:rFonts w:cs="Arial"/>
          <w:bCs/>
          <w:lang w:val="en-CA" w:eastAsia="ar-SA"/>
        </w:rPr>
      </w:pPr>
      <w:r>
        <w:rPr>
          <w:rFonts w:cs="Arial"/>
          <w:bCs/>
          <w:lang w:val="en-CA" w:eastAsia="ar-SA"/>
        </w:rPr>
        <w:t>At least one assumption of the model is violated</w:t>
      </w:r>
    </w:p>
    <w:p w14:paraId="01DB42C4" w14:textId="77777777" w:rsidR="004031D7" w:rsidRDefault="004031D7" w:rsidP="004031D7">
      <w:pPr>
        <w:widowControl/>
        <w:suppressAutoHyphens/>
        <w:autoSpaceDE/>
        <w:autoSpaceDN/>
        <w:adjustRightInd/>
        <w:rPr>
          <w:rFonts w:cs="Arial"/>
          <w:bCs/>
          <w:lang w:val="en-CA" w:eastAsia="ar-SA"/>
        </w:rPr>
      </w:pPr>
    </w:p>
    <w:p w14:paraId="539D1C6A" w14:textId="77777777" w:rsidR="00E6197B" w:rsidRDefault="004031D7" w:rsidP="004031D7">
      <w:pPr>
        <w:widowControl/>
        <w:suppressAutoHyphens/>
        <w:autoSpaceDE/>
        <w:autoSpaceDN/>
        <w:adjustRightInd/>
        <w:rPr>
          <w:rFonts w:cs="Arial"/>
          <w:bCs/>
          <w:lang w:val="en-CA" w:eastAsia="ar-SA"/>
        </w:rPr>
      </w:pPr>
      <w:r>
        <w:rPr>
          <w:rFonts w:cs="Arial"/>
          <w:bCs/>
          <w:lang w:val="en-CA" w:eastAsia="ar-SA"/>
        </w:rPr>
        <w:t xml:space="preserve">If you decide the model is unreasonable for your data, proceed to Step 3. Otherwise, finish the lab using your original data. </w:t>
      </w:r>
      <w:r w:rsidRPr="004031D7">
        <w:rPr>
          <w:rFonts w:cs="Arial"/>
          <w:bCs/>
          <w:i/>
          <w:lang w:val="en-CA" w:eastAsia="ar-SA"/>
        </w:rPr>
        <w:t>You should only switch data set if you know that the model is unreasonable for your data.</w:t>
      </w:r>
      <w:r>
        <w:rPr>
          <w:rFonts w:cs="Arial"/>
          <w:bCs/>
          <w:lang w:val="en-CA" w:eastAsia="ar-SA"/>
        </w:rPr>
        <w:t xml:space="preserve"> </w:t>
      </w:r>
    </w:p>
    <w:p w14:paraId="4D57E5BA" w14:textId="77777777" w:rsidR="00E6197B" w:rsidRDefault="00E6197B" w:rsidP="004031D7">
      <w:pPr>
        <w:widowControl/>
        <w:suppressAutoHyphens/>
        <w:autoSpaceDE/>
        <w:autoSpaceDN/>
        <w:adjustRightInd/>
        <w:rPr>
          <w:rFonts w:cs="Arial"/>
          <w:bCs/>
          <w:lang w:val="en-CA" w:eastAsia="ar-SA"/>
        </w:rPr>
      </w:pPr>
    </w:p>
    <w:p w14:paraId="4014EB89" w14:textId="77777777" w:rsidR="00E6197B" w:rsidRDefault="00E6197B" w:rsidP="004031D7">
      <w:pPr>
        <w:widowControl/>
        <w:suppressAutoHyphens/>
        <w:autoSpaceDE/>
        <w:autoSpaceDN/>
        <w:adjustRightInd/>
        <w:rPr>
          <w:rFonts w:cs="Arial"/>
          <w:bCs/>
          <w:lang w:val="en-CA" w:eastAsia="ar-SA"/>
        </w:rPr>
      </w:pPr>
      <w:r>
        <w:rPr>
          <w:rFonts w:cs="Arial"/>
          <w:bCs/>
          <w:lang w:val="en-CA" w:eastAsia="ar-SA"/>
        </w:rPr>
        <w:t xml:space="preserve">Regardless of </w:t>
      </w:r>
      <w:proofErr w:type="gramStart"/>
      <w:r>
        <w:rPr>
          <w:rFonts w:cs="Arial"/>
          <w:bCs/>
          <w:lang w:val="en-CA" w:eastAsia="ar-SA"/>
        </w:rPr>
        <w:t>whether or not</w:t>
      </w:r>
      <w:proofErr w:type="gramEnd"/>
      <w:r>
        <w:rPr>
          <w:rFonts w:cs="Arial"/>
          <w:bCs/>
          <w:lang w:val="en-CA" w:eastAsia="ar-SA"/>
        </w:rPr>
        <w:t xml:space="preserve"> you decide to switch data, you must explain your reasoning in your lab report. In particular: </w:t>
      </w:r>
    </w:p>
    <w:p w14:paraId="7D9CADE0" w14:textId="77777777" w:rsidR="00E6197B" w:rsidRDefault="00E6197B" w:rsidP="00E6197B">
      <w:pPr>
        <w:pStyle w:val="ListParagraph"/>
        <w:widowControl/>
        <w:numPr>
          <w:ilvl w:val="0"/>
          <w:numId w:val="2"/>
        </w:numPr>
        <w:suppressAutoHyphens/>
        <w:autoSpaceDE/>
        <w:autoSpaceDN/>
        <w:adjustRightInd/>
        <w:rPr>
          <w:rFonts w:cs="Arial"/>
          <w:bCs/>
          <w:lang w:val="en-CA" w:eastAsia="ar-SA"/>
        </w:rPr>
      </w:pPr>
      <w:r>
        <w:rPr>
          <w:rFonts w:cs="Arial"/>
          <w:bCs/>
          <w:lang w:val="en-CA" w:eastAsia="ar-SA"/>
        </w:rPr>
        <w:t>In your Results, explain briefly how you know whether the model is reasonable (or not) for your data</w:t>
      </w:r>
    </w:p>
    <w:p w14:paraId="7EC752AC" w14:textId="77777777" w:rsidR="00E6197B" w:rsidRDefault="00E6197B" w:rsidP="00E6197B">
      <w:pPr>
        <w:pStyle w:val="ListParagraph"/>
        <w:widowControl/>
        <w:numPr>
          <w:ilvl w:val="0"/>
          <w:numId w:val="2"/>
        </w:numPr>
        <w:suppressAutoHyphens/>
        <w:autoSpaceDE/>
        <w:autoSpaceDN/>
        <w:adjustRightInd/>
        <w:rPr>
          <w:rFonts w:cs="Arial"/>
          <w:bCs/>
          <w:lang w:val="en-CA" w:eastAsia="ar-SA"/>
        </w:rPr>
      </w:pPr>
      <w:r>
        <w:rPr>
          <w:rFonts w:cs="Arial"/>
          <w:bCs/>
          <w:lang w:val="en-CA" w:eastAsia="ar-SA"/>
        </w:rPr>
        <w:t>In your Results, explain what you can conclude from histogram</w:t>
      </w:r>
    </w:p>
    <w:p w14:paraId="3FBB8AB1" w14:textId="77777777" w:rsidR="00E6197B" w:rsidRDefault="00E6197B" w:rsidP="00E6197B">
      <w:pPr>
        <w:pStyle w:val="ListParagraph"/>
        <w:widowControl/>
        <w:numPr>
          <w:ilvl w:val="0"/>
          <w:numId w:val="2"/>
        </w:numPr>
        <w:suppressAutoHyphens/>
        <w:autoSpaceDE/>
        <w:autoSpaceDN/>
        <w:adjustRightInd/>
        <w:rPr>
          <w:rFonts w:cs="Arial"/>
          <w:bCs/>
          <w:lang w:val="en-CA" w:eastAsia="ar-SA"/>
        </w:rPr>
      </w:pPr>
      <w:r>
        <w:rPr>
          <w:rFonts w:cs="Arial"/>
          <w:bCs/>
          <w:lang w:val="en-CA" w:eastAsia="ar-SA"/>
        </w:rPr>
        <w:t>In your discussion, discuss possible ecological reasons for these results</w:t>
      </w:r>
    </w:p>
    <w:p w14:paraId="18C48C08" w14:textId="77777777" w:rsidR="00E6197B" w:rsidRDefault="00E6197B" w:rsidP="00E6197B">
      <w:pPr>
        <w:widowControl/>
        <w:suppressAutoHyphens/>
        <w:autoSpaceDE/>
        <w:autoSpaceDN/>
        <w:adjustRightInd/>
        <w:rPr>
          <w:rFonts w:cs="Arial"/>
          <w:bCs/>
          <w:lang w:val="en-CA" w:eastAsia="ar-SA"/>
        </w:rPr>
      </w:pPr>
    </w:p>
    <w:p w14:paraId="473CDFAE" w14:textId="77777777" w:rsidR="00E6197B" w:rsidRPr="00742379" w:rsidRDefault="00742379" w:rsidP="00E6197B">
      <w:pPr>
        <w:widowControl/>
        <w:suppressAutoHyphens/>
        <w:autoSpaceDE/>
        <w:autoSpaceDN/>
        <w:adjustRightInd/>
        <w:rPr>
          <w:rFonts w:cs="Arial"/>
          <w:b/>
          <w:bCs/>
          <w:lang w:val="en-CA" w:eastAsia="ar-SA"/>
        </w:rPr>
      </w:pPr>
      <w:r w:rsidRPr="00742379">
        <w:rPr>
          <w:rFonts w:cs="Arial"/>
          <w:b/>
          <w:bCs/>
          <w:lang w:val="en-CA" w:eastAsia="ar-SA"/>
        </w:rPr>
        <w:t>Step 3</w:t>
      </w:r>
    </w:p>
    <w:p w14:paraId="055DE8B6" w14:textId="77777777" w:rsidR="00742379" w:rsidRDefault="00742379" w:rsidP="00E6197B">
      <w:pPr>
        <w:widowControl/>
        <w:suppressAutoHyphens/>
        <w:autoSpaceDE/>
        <w:autoSpaceDN/>
        <w:adjustRightInd/>
        <w:rPr>
          <w:rFonts w:cs="Arial"/>
          <w:bCs/>
          <w:lang w:val="en-CA" w:eastAsia="ar-SA"/>
        </w:rPr>
      </w:pPr>
      <w:r>
        <w:rPr>
          <w:rFonts w:cs="Arial"/>
          <w:bCs/>
          <w:lang w:val="en-CA" w:eastAsia="ar-SA"/>
        </w:rPr>
        <w:t>If you decide the model is unreasonable for your data, you may analyze these data instead:</w:t>
      </w:r>
    </w:p>
    <w:p w14:paraId="7EB54111" w14:textId="77777777" w:rsidR="00742379" w:rsidRDefault="00742379" w:rsidP="00742379">
      <w:pPr>
        <w:widowControl/>
        <w:suppressAutoHyphens/>
        <w:autoSpaceDE/>
        <w:autoSpaceDN/>
        <w:adjustRightInd/>
        <w:ind w:firstLine="720"/>
        <w:rPr>
          <w:rFonts w:cs="Arial"/>
          <w:bCs/>
          <w:lang w:val="en-CA" w:eastAsia="ar-SA"/>
        </w:rPr>
      </w:pPr>
      <w:r>
        <w:rPr>
          <w:rFonts w:cs="Arial"/>
          <w:bCs/>
          <w:lang w:val="en-CA" w:eastAsia="ar-SA"/>
        </w:rPr>
        <w:t>Larvae: 11563</w:t>
      </w:r>
    </w:p>
    <w:p w14:paraId="0A8E16CD" w14:textId="77777777" w:rsidR="00742379" w:rsidRDefault="00742379" w:rsidP="00742379">
      <w:pPr>
        <w:widowControl/>
        <w:suppressAutoHyphens/>
        <w:autoSpaceDE/>
        <w:autoSpaceDN/>
        <w:adjustRightInd/>
        <w:ind w:firstLine="720"/>
        <w:rPr>
          <w:rFonts w:cs="Arial"/>
          <w:bCs/>
          <w:lang w:val="en-CA" w:eastAsia="ar-SA"/>
        </w:rPr>
      </w:pPr>
      <w:r>
        <w:rPr>
          <w:rFonts w:cs="Arial"/>
          <w:bCs/>
          <w:lang w:val="en-CA" w:eastAsia="ar-SA"/>
        </w:rPr>
        <w:t>Pupae: 221</w:t>
      </w:r>
    </w:p>
    <w:p w14:paraId="080D6010" w14:textId="77777777" w:rsidR="00742379" w:rsidRDefault="00742379" w:rsidP="00742379">
      <w:pPr>
        <w:widowControl/>
        <w:suppressAutoHyphens/>
        <w:autoSpaceDE/>
        <w:autoSpaceDN/>
        <w:adjustRightInd/>
        <w:ind w:firstLine="720"/>
        <w:rPr>
          <w:rFonts w:cs="Arial"/>
          <w:bCs/>
          <w:lang w:val="en-CA" w:eastAsia="ar-SA"/>
        </w:rPr>
      </w:pPr>
      <w:r>
        <w:rPr>
          <w:rFonts w:cs="Arial"/>
          <w:bCs/>
          <w:lang w:val="en-CA" w:eastAsia="ar-SA"/>
        </w:rPr>
        <w:t>Adults: 625</w:t>
      </w:r>
    </w:p>
    <w:p w14:paraId="042AF206" w14:textId="77777777" w:rsidR="00742379" w:rsidRPr="00E6197B" w:rsidRDefault="00742379" w:rsidP="00E6197B">
      <w:pPr>
        <w:widowControl/>
        <w:suppressAutoHyphens/>
        <w:autoSpaceDE/>
        <w:autoSpaceDN/>
        <w:adjustRightInd/>
        <w:rPr>
          <w:rFonts w:cs="Arial"/>
          <w:bCs/>
          <w:lang w:val="en-CA" w:eastAsia="ar-SA"/>
        </w:rPr>
      </w:pPr>
    </w:p>
    <w:p w14:paraId="7E938A19" w14:textId="77777777" w:rsidR="00BE674D" w:rsidRPr="00742379" w:rsidRDefault="00742379" w:rsidP="00742379">
      <w:pPr>
        <w:widowControl/>
        <w:suppressAutoHyphens/>
        <w:autoSpaceDE/>
        <w:autoSpaceDN/>
        <w:adjustRightInd/>
        <w:rPr>
          <w:rFonts w:cs="Arial"/>
          <w:bCs/>
          <w:lang w:val="en-CA" w:eastAsia="ar-SA"/>
        </w:rPr>
      </w:pPr>
      <w:r>
        <w:rPr>
          <w:rFonts w:cs="Arial"/>
          <w:bCs/>
          <w:lang w:val="en-CA" w:eastAsia="ar-SA"/>
        </w:rPr>
        <w:t>Estimate parameter values for the new data set. In your lab report, report the parameter estimates (i.e., M) for both data sets. Answer all other questions using only the new data set.</w:t>
      </w:r>
      <w:r w:rsidR="00BE674D" w:rsidRPr="00742379">
        <w:rPr>
          <w:rFonts w:cs="Arial"/>
          <w:bCs/>
          <w:lang w:val="en-CA" w:eastAsia="ar-SA"/>
        </w:rPr>
        <w:br w:type="page"/>
      </w:r>
      <w:r w:rsidR="00BE674D" w:rsidRPr="00742379">
        <w:rPr>
          <w:rFonts w:cs="Arial"/>
          <w:bCs/>
          <w:lang w:val="en-CA" w:eastAsia="ar-SA"/>
        </w:rPr>
        <w:lastRenderedPageBreak/>
        <w:br/>
      </w:r>
    </w:p>
    <w:p w14:paraId="7D25CA94" w14:textId="77777777" w:rsidR="00BE674D" w:rsidRPr="00BE674D" w:rsidRDefault="004D390E" w:rsidP="00BE674D">
      <w:pPr>
        <w:widowControl/>
        <w:suppressAutoHyphens/>
        <w:autoSpaceDE/>
        <w:autoSpaceDN/>
        <w:adjustRightInd/>
        <w:jc w:val="center"/>
        <w:rPr>
          <w:rFonts w:ascii="Times New Roman" w:hAnsi="Times New Roman"/>
          <w:noProof/>
          <w:lang w:val="en-CA" w:eastAsia="en-CA"/>
        </w:rPr>
      </w:pPr>
      <w:r w:rsidRPr="004D390E">
        <w:rPr>
          <w:noProof/>
          <w:lang w:val="en-CA" w:eastAsia="en-CA"/>
        </w:rPr>
        <w:drawing>
          <wp:inline distT="0" distB="0" distL="0" distR="0" wp14:anchorId="2E242A15" wp14:editId="3C6F425E">
            <wp:extent cx="4992370" cy="777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2370" cy="7772400"/>
                    </a:xfrm>
                    <a:prstGeom prst="rect">
                      <a:avLst/>
                    </a:prstGeom>
                    <a:noFill/>
                    <a:ln>
                      <a:noFill/>
                    </a:ln>
                  </pic:spPr>
                </pic:pic>
              </a:graphicData>
            </a:graphic>
          </wp:inline>
        </w:drawing>
      </w:r>
    </w:p>
    <w:p w14:paraId="2DD98661" w14:textId="77777777" w:rsidR="00BE674D" w:rsidRPr="00BE674D" w:rsidRDefault="00BE674D" w:rsidP="00BE674D">
      <w:pPr>
        <w:keepNext/>
        <w:widowControl/>
        <w:suppressAutoHyphens/>
        <w:autoSpaceDE/>
        <w:autoSpaceDN/>
        <w:adjustRightInd/>
        <w:spacing w:before="240" w:after="120"/>
        <w:jc w:val="center"/>
        <w:rPr>
          <w:rFonts w:eastAsia="Arial Unicode MS" w:cs="Arial"/>
          <w:i/>
          <w:iCs/>
          <w:sz w:val="28"/>
          <w:szCs w:val="28"/>
          <w:lang w:val="en-CA" w:eastAsia="ar-SA"/>
        </w:rPr>
        <w:sectPr w:rsidR="00BE674D" w:rsidRPr="00BE674D">
          <w:headerReference w:type="default" r:id="rId14"/>
          <w:footerReference w:type="default" r:id="rId15"/>
          <w:footnotePr>
            <w:pos w:val="beneathText"/>
          </w:footnotePr>
          <w:pgSz w:w="12240" w:h="15840"/>
          <w:pgMar w:top="1440" w:right="1411" w:bottom="1080" w:left="1411" w:header="720" w:footer="720" w:gutter="0"/>
          <w:cols w:space="720"/>
          <w:docGrid w:linePitch="360"/>
        </w:sectPr>
      </w:pPr>
      <w:r w:rsidRPr="00BE674D">
        <w:rPr>
          <w:rFonts w:eastAsia="Arial Unicode MS" w:cs="Tahoma"/>
          <w:i/>
          <w:iCs/>
          <w:noProof/>
          <w:sz w:val="28"/>
          <w:szCs w:val="28"/>
          <w:lang w:val="en-CA" w:eastAsia="en-CA"/>
        </w:rPr>
        <w:br w:type="page"/>
      </w:r>
      <w:r w:rsidR="004D390E" w:rsidRPr="004D390E">
        <w:rPr>
          <w:rFonts w:eastAsia="Arial Unicode MS"/>
          <w:noProof/>
          <w:lang w:val="en-CA" w:eastAsia="en-CA"/>
        </w:rPr>
        <w:lastRenderedPageBreak/>
        <w:drawing>
          <wp:inline distT="0" distB="0" distL="0" distR="0" wp14:anchorId="1351E8B7" wp14:editId="485982C8">
            <wp:extent cx="4237919" cy="815008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7919" cy="8150087"/>
                    </a:xfrm>
                    <a:prstGeom prst="rect">
                      <a:avLst/>
                    </a:prstGeom>
                    <a:noFill/>
                    <a:ln>
                      <a:noFill/>
                    </a:ln>
                  </pic:spPr>
                </pic:pic>
              </a:graphicData>
            </a:graphic>
          </wp:inline>
        </w:drawing>
      </w:r>
    </w:p>
    <w:p w14:paraId="0D04FF66" w14:textId="77777777" w:rsidR="00BE674D" w:rsidRPr="00B41D43" w:rsidRDefault="00BE674D" w:rsidP="00C129E2">
      <w:pPr>
        <w:rPr>
          <w:rFonts w:cs="Arial"/>
          <w:lang w:val="en-CA" w:eastAsia="ar-SA"/>
        </w:rPr>
      </w:pPr>
      <w:r w:rsidRPr="00C129E2">
        <w:rPr>
          <w:b/>
          <w:sz w:val="28"/>
          <w:lang w:val="en-CA" w:eastAsia="ar-SA"/>
        </w:rPr>
        <w:lastRenderedPageBreak/>
        <w:t xml:space="preserve">Lab </w:t>
      </w:r>
      <w:proofErr w:type="gramStart"/>
      <w:r w:rsidR="00100E67" w:rsidRPr="00C129E2">
        <w:rPr>
          <w:b/>
          <w:sz w:val="28"/>
          <w:lang w:val="en-CA" w:eastAsia="ar-SA"/>
        </w:rPr>
        <w:t>R</w:t>
      </w:r>
      <w:r w:rsidRPr="00C129E2">
        <w:rPr>
          <w:b/>
          <w:sz w:val="28"/>
          <w:lang w:val="en-CA" w:eastAsia="ar-SA"/>
        </w:rPr>
        <w:t>eport</w:t>
      </w:r>
      <w:r w:rsidR="00B41D43">
        <w:rPr>
          <w:sz w:val="28"/>
          <w:lang w:val="en-CA" w:eastAsia="ar-SA"/>
        </w:rPr>
        <w:t xml:space="preserve">  </w:t>
      </w:r>
      <w:r w:rsidR="00B41D43">
        <w:rPr>
          <w:rFonts w:cs="Arial"/>
          <w:lang w:val="en-CA" w:eastAsia="ar-SA"/>
        </w:rPr>
        <w:t>(</w:t>
      </w:r>
      <w:proofErr w:type="gramEnd"/>
      <w:r w:rsidR="00B41D43">
        <w:rPr>
          <w:rFonts w:cs="Arial"/>
          <w:lang w:val="en-CA" w:eastAsia="ar-SA"/>
        </w:rPr>
        <w:t>individual</w:t>
      </w:r>
      <w:r w:rsidR="00B41D43" w:rsidRPr="00B41D43">
        <w:rPr>
          <w:rFonts w:cs="Arial"/>
          <w:lang w:val="en-CA" w:eastAsia="ar-SA"/>
        </w:rPr>
        <w:t xml:space="preserve">, </w:t>
      </w:r>
      <w:r w:rsidR="00B41D43">
        <w:rPr>
          <w:rFonts w:cs="Arial"/>
          <w:lang w:val="en-CA" w:eastAsia="ar-SA"/>
        </w:rPr>
        <w:t xml:space="preserve">due </w:t>
      </w:r>
      <w:r w:rsidR="00B41D43" w:rsidRPr="00B41D43">
        <w:rPr>
          <w:rFonts w:cs="Arial"/>
          <w:lang w:val="en-CA" w:eastAsia="ar-SA"/>
        </w:rPr>
        <w:t>on Quercus</w:t>
      </w:r>
      <w:r w:rsidR="00B41D43">
        <w:rPr>
          <w:rFonts w:cs="Arial"/>
          <w:lang w:val="en-CA" w:eastAsia="ar-SA"/>
        </w:rPr>
        <w:t xml:space="preserve"> on …; 100 marks total</w:t>
      </w:r>
      <w:r w:rsidR="00B41D43" w:rsidRPr="00B41D43">
        <w:rPr>
          <w:rFonts w:cs="Arial"/>
          <w:lang w:val="en-CA" w:eastAsia="ar-SA"/>
        </w:rPr>
        <w:t>)</w:t>
      </w:r>
    </w:p>
    <w:p w14:paraId="13C69C76" w14:textId="77777777" w:rsidR="00BE674D" w:rsidRPr="00BE674D" w:rsidRDefault="00BE674D" w:rsidP="00BE674D">
      <w:pPr>
        <w:widowControl/>
        <w:suppressAutoHyphens/>
        <w:autoSpaceDE/>
        <w:autoSpaceDN/>
        <w:adjustRightInd/>
        <w:rPr>
          <w:rFonts w:cs="Arial"/>
          <w:lang w:val="en-CA" w:eastAsia="ar-SA"/>
        </w:rPr>
      </w:pPr>
    </w:p>
    <w:p w14:paraId="456D1B61" w14:textId="77777777" w:rsid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Each student will hand in </w:t>
      </w:r>
      <w:r w:rsidR="00B41D43">
        <w:rPr>
          <w:rFonts w:cs="Arial"/>
          <w:lang w:val="en-CA" w:eastAsia="ar-SA"/>
        </w:rPr>
        <w:t>a</w:t>
      </w:r>
      <w:r w:rsidRPr="00BE674D">
        <w:rPr>
          <w:rFonts w:cs="Arial"/>
          <w:lang w:val="en-CA" w:eastAsia="ar-SA"/>
        </w:rPr>
        <w:t xml:space="preserve"> formal lab report with the following sections:</w:t>
      </w:r>
    </w:p>
    <w:p w14:paraId="05C04124" w14:textId="77777777" w:rsidR="00B41D43" w:rsidRPr="00BE674D" w:rsidRDefault="00B41D43" w:rsidP="00BE674D">
      <w:pPr>
        <w:widowControl/>
        <w:suppressAutoHyphens/>
        <w:autoSpaceDE/>
        <w:autoSpaceDN/>
        <w:adjustRightInd/>
        <w:rPr>
          <w:rFonts w:cs="Arial"/>
          <w:lang w:val="en-CA" w:eastAsia="ar-SA"/>
        </w:rPr>
      </w:pPr>
    </w:p>
    <w:p w14:paraId="3B8FC0F2" w14:textId="77777777" w:rsidR="00B41D43" w:rsidRDefault="00B41D43" w:rsidP="00BE674D">
      <w:pPr>
        <w:widowControl/>
        <w:suppressAutoHyphens/>
        <w:autoSpaceDE/>
        <w:autoSpaceDN/>
        <w:adjustRightInd/>
        <w:rPr>
          <w:rFonts w:cs="Arial"/>
          <w:bCs/>
          <w:i/>
          <w:iCs/>
          <w:lang w:val="en-CA" w:eastAsia="ar-SA"/>
        </w:rPr>
      </w:pPr>
      <w:r w:rsidRPr="00B41D43">
        <w:rPr>
          <w:rFonts w:cs="Arial"/>
          <w:bCs/>
          <w:i/>
          <w:iCs/>
          <w:lang w:val="en-CA" w:eastAsia="ar-SA"/>
        </w:rPr>
        <w:t>Title page</w:t>
      </w:r>
    </w:p>
    <w:p w14:paraId="14E9C69A" w14:textId="77777777" w:rsidR="00BE674D" w:rsidRPr="00B41D43" w:rsidRDefault="00B41D43" w:rsidP="00B41D43">
      <w:pPr>
        <w:pStyle w:val="ListParagraph"/>
        <w:widowControl/>
        <w:numPr>
          <w:ilvl w:val="0"/>
          <w:numId w:val="12"/>
        </w:numPr>
        <w:suppressAutoHyphens/>
        <w:autoSpaceDE/>
        <w:autoSpaceDN/>
        <w:adjustRightInd/>
        <w:ind w:left="709"/>
        <w:rPr>
          <w:rFonts w:cs="Arial"/>
          <w:bCs/>
          <w:i/>
          <w:iCs/>
          <w:lang w:val="en-CA" w:eastAsia="ar-SA"/>
        </w:rPr>
      </w:pPr>
      <w:r>
        <w:rPr>
          <w:rFonts w:cs="Arial"/>
          <w:bCs/>
          <w:i/>
          <w:iCs/>
          <w:lang w:val="en-CA" w:eastAsia="ar-SA"/>
        </w:rPr>
        <w:t>W</w:t>
      </w:r>
      <w:r w:rsidRPr="00B41D43">
        <w:rPr>
          <w:rFonts w:cs="Arial"/>
          <w:bCs/>
          <w:i/>
          <w:iCs/>
          <w:lang w:val="en-CA" w:eastAsia="ar-SA"/>
        </w:rPr>
        <w:t xml:space="preserve">ith </w:t>
      </w:r>
      <w:r>
        <w:rPr>
          <w:rFonts w:cs="Arial"/>
          <w:bCs/>
          <w:i/>
          <w:iCs/>
          <w:lang w:val="en-CA" w:eastAsia="ar-SA"/>
        </w:rPr>
        <w:t xml:space="preserve">informative </w:t>
      </w:r>
      <w:r w:rsidRPr="00B41D43">
        <w:rPr>
          <w:rFonts w:cs="Arial"/>
          <w:bCs/>
          <w:i/>
          <w:iCs/>
          <w:lang w:val="en-CA" w:eastAsia="ar-SA"/>
        </w:rPr>
        <w:t xml:space="preserve">title (be specific), </w:t>
      </w:r>
      <w:r>
        <w:rPr>
          <w:rFonts w:cs="Arial"/>
          <w:bCs/>
          <w:i/>
          <w:iCs/>
          <w:lang w:val="en-CA" w:eastAsia="ar-SA"/>
        </w:rPr>
        <w:t xml:space="preserve">your </w:t>
      </w:r>
      <w:r w:rsidRPr="00B41D43">
        <w:rPr>
          <w:rFonts w:cs="Arial"/>
          <w:bCs/>
          <w:i/>
          <w:iCs/>
          <w:lang w:val="en-CA" w:eastAsia="ar-SA"/>
        </w:rPr>
        <w:t>name, student number, EEB319 - Population Ecology, date submitted</w:t>
      </w:r>
    </w:p>
    <w:p w14:paraId="6774CEBF" w14:textId="77777777" w:rsidR="00B41D43" w:rsidRPr="00BE674D" w:rsidRDefault="00B41D43" w:rsidP="00BE674D">
      <w:pPr>
        <w:widowControl/>
        <w:suppressAutoHyphens/>
        <w:autoSpaceDE/>
        <w:autoSpaceDN/>
        <w:adjustRightInd/>
        <w:rPr>
          <w:rFonts w:cs="Arial"/>
          <w:b/>
          <w:bCs/>
          <w:i/>
          <w:iCs/>
          <w:lang w:val="en-CA" w:eastAsia="ar-SA"/>
        </w:rPr>
      </w:pPr>
    </w:p>
    <w:p w14:paraId="072C5633" w14:textId="77777777" w:rsidR="00BE674D" w:rsidRPr="00BE674D" w:rsidRDefault="00BE674D" w:rsidP="00BE674D">
      <w:pPr>
        <w:widowControl/>
        <w:suppressAutoHyphens/>
        <w:autoSpaceDE/>
        <w:autoSpaceDN/>
        <w:adjustRightInd/>
        <w:rPr>
          <w:rFonts w:cs="Arial"/>
          <w:i/>
          <w:iCs/>
          <w:lang w:val="en-CA" w:eastAsia="ar-SA"/>
        </w:rPr>
      </w:pPr>
      <w:r w:rsidRPr="00BE674D">
        <w:rPr>
          <w:rFonts w:cs="Arial"/>
          <w:i/>
          <w:iCs/>
          <w:lang w:val="en-CA" w:eastAsia="ar-SA"/>
        </w:rPr>
        <w:t>Introduction (1 page max)</w:t>
      </w:r>
    </w:p>
    <w:p w14:paraId="4AF389B7" w14:textId="77777777" w:rsidR="00BE674D" w:rsidRPr="00BE674D" w:rsidRDefault="00BE674D" w:rsidP="00BE674D">
      <w:pPr>
        <w:widowControl/>
        <w:numPr>
          <w:ilvl w:val="0"/>
          <w:numId w:val="7"/>
        </w:numPr>
        <w:suppressAutoHyphens/>
        <w:autoSpaceDE/>
        <w:autoSpaceDN/>
        <w:adjustRightInd/>
        <w:rPr>
          <w:rFonts w:cs="Arial"/>
          <w:lang w:val="en-CA" w:eastAsia="ar-SA"/>
        </w:rPr>
      </w:pPr>
      <w:r w:rsidRPr="00BE674D">
        <w:rPr>
          <w:rFonts w:cs="Arial"/>
          <w:lang w:val="en-CA" w:eastAsia="ar-SA"/>
        </w:rPr>
        <w:t>Describe the species you are working with and why there would be interest in the results of this study. (</w:t>
      </w:r>
      <w:r w:rsidRPr="00BE674D">
        <w:rPr>
          <w:rFonts w:cs="Arial"/>
          <w:b/>
          <w:lang w:val="en-CA" w:eastAsia="ar-SA"/>
        </w:rPr>
        <w:t>5</w:t>
      </w:r>
      <w:r w:rsidRPr="00BE674D">
        <w:rPr>
          <w:rFonts w:cs="Arial"/>
          <w:lang w:val="en-CA" w:eastAsia="ar-SA"/>
        </w:rPr>
        <w:t xml:space="preserve"> </w:t>
      </w:r>
      <w:r w:rsidRPr="00BE674D">
        <w:rPr>
          <w:rFonts w:cs="Arial"/>
          <w:b/>
          <w:bCs/>
          <w:lang w:val="en-CA" w:eastAsia="ar-SA"/>
        </w:rPr>
        <w:t>marks</w:t>
      </w:r>
      <w:r w:rsidRPr="00BE674D">
        <w:rPr>
          <w:rFonts w:cs="Arial"/>
          <w:lang w:val="en-CA" w:eastAsia="ar-SA"/>
        </w:rPr>
        <w:t>)</w:t>
      </w:r>
    </w:p>
    <w:p w14:paraId="7BF70B3E" w14:textId="77777777" w:rsidR="00BE674D" w:rsidRPr="00BE674D" w:rsidRDefault="00BE674D" w:rsidP="00BE674D">
      <w:pPr>
        <w:widowControl/>
        <w:numPr>
          <w:ilvl w:val="0"/>
          <w:numId w:val="7"/>
        </w:numPr>
        <w:suppressAutoHyphens/>
        <w:autoSpaceDE/>
        <w:autoSpaceDN/>
        <w:adjustRightInd/>
        <w:rPr>
          <w:rFonts w:cs="Arial"/>
          <w:lang w:val="en-CA" w:eastAsia="ar-SA"/>
        </w:rPr>
      </w:pPr>
      <w:r w:rsidRPr="00BE674D">
        <w:rPr>
          <w:rFonts w:cs="Arial"/>
          <w:lang w:val="en-CA" w:eastAsia="ar-SA"/>
        </w:rPr>
        <w:t>Succinctly state</w:t>
      </w:r>
      <w:r w:rsidR="005A79DF">
        <w:rPr>
          <w:rFonts w:cs="Arial"/>
          <w:lang w:val="en-CA" w:eastAsia="ar-SA"/>
        </w:rPr>
        <w:t xml:space="preserve"> the questions </w:t>
      </w:r>
      <w:r w:rsidR="00B41D43">
        <w:rPr>
          <w:rFonts w:cs="Arial"/>
          <w:lang w:val="en-CA" w:eastAsia="ar-SA"/>
        </w:rPr>
        <w:t>you are</w:t>
      </w:r>
      <w:r w:rsidR="005A79DF">
        <w:rPr>
          <w:rFonts w:cs="Arial"/>
          <w:lang w:val="en-CA" w:eastAsia="ar-SA"/>
        </w:rPr>
        <w:t xml:space="preserve"> ask</w:t>
      </w:r>
      <w:r w:rsidR="00B41D43">
        <w:rPr>
          <w:rFonts w:cs="Arial"/>
          <w:lang w:val="en-CA" w:eastAsia="ar-SA"/>
        </w:rPr>
        <w:t>ing</w:t>
      </w:r>
      <w:r w:rsidRPr="00BE674D">
        <w:rPr>
          <w:rFonts w:cs="Arial"/>
          <w:lang w:val="en-CA" w:eastAsia="ar-SA"/>
        </w:rPr>
        <w:t xml:space="preserve"> </w:t>
      </w:r>
      <w:r w:rsidR="005A79DF">
        <w:rPr>
          <w:rFonts w:cs="Arial"/>
          <w:lang w:val="en-CA" w:eastAsia="ar-SA"/>
        </w:rPr>
        <w:t>(are you trying to enhance or control this population?</w:t>
      </w:r>
      <w:r w:rsidR="00B41D43">
        <w:rPr>
          <w:rFonts w:cs="Arial"/>
          <w:lang w:val="en-CA" w:eastAsia="ar-SA"/>
        </w:rPr>
        <w:t xml:space="preserve"> why?</w:t>
      </w:r>
      <w:r w:rsidR="005A79DF">
        <w:rPr>
          <w:rFonts w:cs="Arial"/>
          <w:lang w:val="en-CA" w:eastAsia="ar-SA"/>
        </w:rPr>
        <w:t xml:space="preserve">) </w:t>
      </w:r>
      <w:r w:rsidRPr="00BE674D">
        <w:rPr>
          <w:rFonts w:cs="Arial"/>
          <w:lang w:val="en-CA" w:eastAsia="ar-SA"/>
        </w:rPr>
        <w:t>and justify the approach taken. (</w:t>
      </w:r>
      <w:r w:rsidRPr="00BE674D">
        <w:rPr>
          <w:rFonts w:cs="Arial"/>
          <w:b/>
          <w:bCs/>
          <w:lang w:val="en-CA" w:eastAsia="ar-SA"/>
        </w:rPr>
        <w:t>5 marks</w:t>
      </w:r>
      <w:r w:rsidRPr="00BE674D">
        <w:rPr>
          <w:rFonts w:cs="Arial"/>
          <w:lang w:val="en-CA" w:eastAsia="ar-SA"/>
        </w:rPr>
        <w:t>)</w:t>
      </w:r>
    </w:p>
    <w:p w14:paraId="4F773A97" w14:textId="77777777" w:rsidR="00BE674D" w:rsidRPr="00BE674D" w:rsidRDefault="00BE674D" w:rsidP="00BE674D">
      <w:pPr>
        <w:widowControl/>
        <w:suppressAutoHyphens/>
        <w:autoSpaceDE/>
        <w:autoSpaceDN/>
        <w:adjustRightInd/>
        <w:ind w:left="360"/>
        <w:rPr>
          <w:rFonts w:cs="Arial"/>
          <w:lang w:val="en-CA" w:eastAsia="ar-SA"/>
        </w:rPr>
      </w:pPr>
    </w:p>
    <w:p w14:paraId="2C0F9071" w14:textId="77777777" w:rsidR="00BE674D" w:rsidRPr="00BE674D" w:rsidRDefault="00BE674D" w:rsidP="00BE674D">
      <w:pPr>
        <w:widowControl/>
        <w:suppressAutoHyphens/>
        <w:autoSpaceDE/>
        <w:autoSpaceDN/>
        <w:adjustRightInd/>
        <w:rPr>
          <w:rFonts w:cs="Arial"/>
          <w:i/>
          <w:iCs/>
          <w:lang w:val="en-CA" w:eastAsia="ar-SA"/>
        </w:rPr>
      </w:pPr>
      <w:r w:rsidRPr="00BE674D">
        <w:rPr>
          <w:rFonts w:cs="Arial"/>
          <w:i/>
          <w:iCs/>
          <w:lang w:val="en-CA" w:eastAsia="ar-SA"/>
        </w:rPr>
        <w:t xml:space="preserve">Methods (1 </w:t>
      </w:r>
      <w:proofErr w:type="gramStart"/>
      <w:r w:rsidRPr="00BE674D">
        <w:rPr>
          <w:rFonts w:cs="Arial"/>
          <w:i/>
          <w:iCs/>
          <w:lang w:val="en-CA" w:eastAsia="ar-SA"/>
        </w:rPr>
        <w:t>pages</w:t>
      </w:r>
      <w:proofErr w:type="gramEnd"/>
      <w:r w:rsidRPr="00BE674D">
        <w:rPr>
          <w:rFonts w:cs="Arial"/>
          <w:i/>
          <w:iCs/>
          <w:lang w:val="en-CA" w:eastAsia="ar-SA"/>
        </w:rPr>
        <w:t xml:space="preserve"> max</w:t>
      </w:r>
      <w:r w:rsidR="00B41D43">
        <w:rPr>
          <w:rFonts w:cs="Arial"/>
          <w:i/>
          <w:iCs/>
          <w:lang w:val="en-CA" w:eastAsia="ar-SA"/>
        </w:rPr>
        <w:t>, in your own words</w:t>
      </w:r>
      <w:r w:rsidRPr="00BE674D">
        <w:rPr>
          <w:rFonts w:cs="Arial"/>
          <w:i/>
          <w:iCs/>
          <w:lang w:val="en-CA" w:eastAsia="ar-SA"/>
        </w:rPr>
        <w:t>)</w:t>
      </w:r>
    </w:p>
    <w:p w14:paraId="6C2513DE" w14:textId="77777777" w:rsidR="00BE674D" w:rsidRPr="00BE674D" w:rsidRDefault="00BE674D" w:rsidP="00BE674D">
      <w:pPr>
        <w:widowControl/>
        <w:numPr>
          <w:ilvl w:val="0"/>
          <w:numId w:val="8"/>
        </w:numPr>
        <w:suppressAutoHyphens/>
        <w:autoSpaceDE/>
        <w:autoSpaceDN/>
        <w:adjustRightInd/>
        <w:rPr>
          <w:rFonts w:cs="Arial"/>
          <w:lang w:val="en-CA" w:eastAsia="ar-SA"/>
        </w:rPr>
      </w:pPr>
      <w:r w:rsidRPr="00BE674D">
        <w:rPr>
          <w:rFonts w:cs="Arial"/>
          <w:lang w:val="en-CA" w:eastAsia="ar-SA"/>
        </w:rPr>
        <w:t>Briefly describe your laboratory and analytical methods (</w:t>
      </w:r>
      <w:r w:rsidRPr="00BE674D">
        <w:rPr>
          <w:rFonts w:cs="Arial"/>
          <w:b/>
          <w:bCs/>
          <w:lang w:val="en-CA" w:eastAsia="ar-SA"/>
        </w:rPr>
        <w:t>5 marks</w:t>
      </w:r>
      <w:r w:rsidRPr="00BE674D">
        <w:rPr>
          <w:rFonts w:cs="Arial"/>
          <w:lang w:val="en-CA" w:eastAsia="ar-SA"/>
        </w:rPr>
        <w:t>)</w:t>
      </w:r>
    </w:p>
    <w:p w14:paraId="65781D2A" w14:textId="77777777" w:rsidR="00BE674D" w:rsidRPr="00BE674D" w:rsidRDefault="00BE674D" w:rsidP="00BE674D">
      <w:pPr>
        <w:widowControl/>
        <w:numPr>
          <w:ilvl w:val="0"/>
          <w:numId w:val="8"/>
        </w:numPr>
        <w:suppressAutoHyphens/>
        <w:autoSpaceDE/>
        <w:autoSpaceDN/>
        <w:adjustRightInd/>
        <w:rPr>
          <w:rFonts w:cs="Arial"/>
          <w:lang w:val="en-CA" w:eastAsia="ar-SA"/>
        </w:rPr>
      </w:pPr>
      <w:r w:rsidRPr="00BE674D">
        <w:rPr>
          <w:rFonts w:cs="Arial"/>
          <w:lang w:val="en-CA" w:eastAsia="ar-SA"/>
        </w:rPr>
        <w:t xml:space="preserve">Describe </w:t>
      </w:r>
      <w:r w:rsidR="00B41D43">
        <w:rPr>
          <w:rFonts w:cs="Arial"/>
          <w:b/>
          <w:bCs/>
          <w:u w:val="single"/>
          <w:lang w:val="en-CA" w:eastAsia="ar-SA"/>
        </w:rPr>
        <w:t>four</w:t>
      </w:r>
      <w:r w:rsidRPr="00BE674D">
        <w:rPr>
          <w:rFonts w:cs="Arial"/>
          <w:b/>
          <w:bCs/>
          <w:lang w:val="en-CA" w:eastAsia="ar-SA"/>
        </w:rPr>
        <w:t xml:space="preserve"> </w:t>
      </w:r>
      <w:r w:rsidRPr="00BE674D">
        <w:rPr>
          <w:rFonts w:cs="Arial"/>
          <w:lang w:val="en-CA" w:eastAsia="ar-SA"/>
        </w:rPr>
        <w:t>management actions that could be taken to change the population growth rate (be creative!) and the vital rates that you will manipulate in your model to simulate these actions (</w:t>
      </w:r>
      <w:r w:rsidRPr="00BE674D">
        <w:rPr>
          <w:rFonts w:cs="Arial"/>
          <w:b/>
          <w:bCs/>
          <w:lang w:val="en-CA" w:eastAsia="ar-SA"/>
        </w:rPr>
        <w:t>5</w:t>
      </w:r>
      <w:r w:rsidRPr="00BE674D">
        <w:rPr>
          <w:rFonts w:cs="Arial"/>
          <w:lang w:val="en-CA" w:eastAsia="ar-SA"/>
        </w:rPr>
        <w:t xml:space="preserve"> </w:t>
      </w:r>
      <w:r w:rsidRPr="00BE674D">
        <w:rPr>
          <w:rFonts w:cs="Arial"/>
          <w:b/>
          <w:bCs/>
          <w:lang w:val="en-CA" w:eastAsia="ar-SA"/>
        </w:rPr>
        <w:t>marks</w:t>
      </w:r>
      <w:r w:rsidRPr="00BE674D">
        <w:rPr>
          <w:rFonts w:cs="Arial"/>
          <w:lang w:val="en-CA" w:eastAsia="ar-SA"/>
        </w:rPr>
        <w:t>)</w:t>
      </w:r>
    </w:p>
    <w:p w14:paraId="4C03B54A" w14:textId="77777777" w:rsidR="00BE674D" w:rsidRPr="00BE674D" w:rsidRDefault="00BE674D" w:rsidP="00BE674D">
      <w:pPr>
        <w:widowControl/>
        <w:suppressAutoHyphens/>
        <w:autoSpaceDE/>
        <w:autoSpaceDN/>
        <w:adjustRightInd/>
        <w:ind w:left="360"/>
        <w:rPr>
          <w:rFonts w:cs="Arial"/>
          <w:lang w:val="en-CA" w:eastAsia="ar-SA"/>
        </w:rPr>
      </w:pPr>
    </w:p>
    <w:p w14:paraId="454EBA57" w14:textId="77777777" w:rsidR="00BE674D" w:rsidRPr="00BE674D" w:rsidRDefault="00BE674D" w:rsidP="00BE674D">
      <w:pPr>
        <w:widowControl/>
        <w:suppressAutoHyphens/>
        <w:autoSpaceDE/>
        <w:autoSpaceDN/>
        <w:adjustRightInd/>
        <w:rPr>
          <w:rFonts w:cs="Arial"/>
          <w:i/>
          <w:iCs/>
          <w:lang w:val="en-CA" w:eastAsia="ar-SA"/>
        </w:rPr>
      </w:pPr>
      <w:r w:rsidRPr="00BE674D">
        <w:rPr>
          <w:rFonts w:cs="Arial"/>
          <w:i/>
          <w:iCs/>
          <w:lang w:val="en-CA" w:eastAsia="ar-SA"/>
        </w:rPr>
        <w:t>Results (1 page max, not including tables and figures)</w:t>
      </w:r>
    </w:p>
    <w:p w14:paraId="784F6901" w14:textId="77777777" w:rsidR="00BE674D" w:rsidRPr="00BE674D" w:rsidRDefault="00BE674D" w:rsidP="00BE674D">
      <w:pPr>
        <w:widowControl/>
        <w:numPr>
          <w:ilvl w:val="0"/>
          <w:numId w:val="9"/>
        </w:numPr>
        <w:suppressAutoHyphens/>
        <w:autoSpaceDE/>
        <w:autoSpaceDN/>
        <w:adjustRightInd/>
        <w:rPr>
          <w:rFonts w:cs="Arial"/>
          <w:b/>
          <w:bCs/>
          <w:lang w:val="en-CA" w:eastAsia="ar-SA"/>
        </w:rPr>
      </w:pPr>
      <w:r w:rsidRPr="00BE674D">
        <w:rPr>
          <w:rFonts w:cs="Arial"/>
          <w:bCs/>
          <w:lang w:val="en-CA" w:eastAsia="ar-SA"/>
        </w:rPr>
        <w:t>Calculate the long-term Finite per capita Growth Rate (λ) and the Instantaneous per capita Growth Rate (</w:t>
      </w:r>
      <w:r w:rsidRPr="00BE674D">
        <w:rPr>
          <w:rFonts w:cs="Arial"/>
          <w:bCs/>
          <w:i/>
          <w:lang w:val="en-CA" w:eastAsia="ar-SA"/>
        </w:rPr>
        <w:t>r</w:t>
      </w:r>
      <w:r w:rsidRPr="00BE674D">
        <w:rPr>
          <w:rFonts w:cs="Arial"/>
          <w:bCs/>
          <w:lang w:val="en-CA" w:eastAsia="ar-SA"/>
        </w:rPr>
        <w:t xml:space="preserve">) for your lab population. What does this mean in terms of population dynamics (i.e., is the population stable, increasing or decreasing)? How long would it take this population of beetles to double in size? </w:t>
      </w:r>
      <w:r w:rsidRPr="00BE674D">
        <w:rPr>
          <w:rFonts w:cs="Arial"/>
          <w:b/>
          <w:bCs/>
          <w:lang w:val="en-CA" w:eastAsia="ar-SA"/>
        </w:rPr>
        <w:t>(5 marks)</w:t>
      </w:r>
    </w:p>
    <w:p w14:paraId="197C3D8F" w14:textId="77777777" w:rsidR="00BE674D" w:rsidRDefault="00BE674D" w:rsidP="00BE674D">
      <w:pPr>
        <w:widowControl/>
        <w:numPr>
          <w:ilvl w:val="0"/>
          <w:numId w:val="9"/>
        </w:numPr>
        <w:suppressAutoHyphens/>
        <w:autoSpaceDE/>
        <w:autoSpaceDN/>
        <w:adjustRightInd/>
        <w:rPr>
          <w:rFonts w:cs="Arial"/>
          <w:b/>
          <w:bCs/>
          <w:lang w:val="en-CA" w:eastAsia="ar-SA"/>
        </w:rPr>
      </w:pPr>
      <w:r w:rsidRPr="00BE674D">
        <w:rPr>
          <w:rFonts w:cs="Arial"/>
          <w:bCs/>
          <w:lang w:val="en-CA" w:eastAsia="ar-SA"/>
        </w:rPr>
        <w:t>Estimate all parameters in the Stage-based Transition Matrix (</w:t>
      </w:r>
      <w:r w:rsidRPr="00BE674D">
        <w:rPr>
          <w:rFonts w:cs="Arial"/>
          <w:bCs/>
          <w:i/>
          <w:lang w:val="en-CA" w:eastAsia="ar-SA"/>
        </w:rPr>
        <w:t>M</w:t>
      </w:r>
      <w:r w:rsidRPr="00BE674D">
        <w:rPr>
          <w:rFonts w:cs="Arial"/>
          <w:bCs/>
          <w:lang w:val="en-CA" w:eastAsia="ar-SA"/>
        </w:rPr>
        <w:t>) for your lab population.</w:t>
      </w:r>
      <w:r w:rsidRPr="00BE674D">
        <w:rPr>
          <w:rFonts w:cs="Arial"/>
          <w:b/>
          <w:bCs/>
          <w:lang w:val="en-CA" w:eastAsia="ar-SA"/>
        </w:rPr>
        <w:t xml:space="preserve"> (5 marks)</w:t>
      </w:r>
    </w:p>
    <w:p w14:paraId="4E524388" w14:textId="77777777" w:rsidR="00E6197B" w:rsidRDefault="00742379" w:rsidP="00E6197B">
      <w:pPr>
        <w:pStyle w:val="ListParagraph"/>
        <w:widowControl/>
        <w:numPr>
          <w:ilvl w:val="0"/>
          <w:numId w:val="9"/>
        </w:numPr>
        <w:suppressAutoHyphens/>
        <w:autoSpaceDE/>
        <w:autoSpaceDN/>
        <w:adjustRightInd/>
        <w:rPr>
          <w:rFonts w:cs="Arial"/>
          <w:bCs/>
          <w:lang w:val="en-CA" w:eastAsia="ar-SA"/>
        </w:rPr>
      </w:pPr>
      <w:r>
        <w:rPr>
          <w:rFonts w:cs="Arial"/>
          <w:bCs/>
          <w:lang w:val="en-CA" w:eastAsia="ar-SA"/>
        </w:rPr>
        <w:t>E</w:t>
      </w:r>
      <w:r w:rsidR="00E6197B">
        <w:rPr>
          <w:rFonts w:cs="Arial"/>
          <w:bCs/>
          <w:lang w:val="en-CA" w:eastAsia="ar-SA"/>
        </w:rPr>
        <w:t>xplain briefly how you know whether the model is reasonable (or not) for your data</w:t>
      </w:r>
      <w:r>
        <w:rPr>
          <w:rFonts w:cs="Arial"/>
          <w:bCs/>
          <w:lang w:val="en-CA" w:eastAsia="ar-SA"/>
        </w:rPr>
        <w:t xml:space="preserve">. </w:t>
      </w:r>
      <w:r w:rsidRPr="00BE674D">
        <w:rPr>
          <w:rFonts w:cs="Arial"/>
          <w:b/>
          <w:bCs/>
          <w:lang w:val="en-CA" w:eastAsia="ar-SA"/>
        </w:rPr>
        <w:t>(</w:t>
      </w:r>
      <w:r w:rsidR="003A2D96">
        <w:rPr>
          <w:rFonts w:cs="Arial"/>
          <w:b/>
          <w:bCs/>
          <w:lang w:val="en-CA" w:eastAsia="ar-SA"/>
        </w:rPr>
        <w:t>10</w:t>
      </w:r>
      <w:r w:rsidRPr="00BE674D">
        <w:rPr>
          <w:rFonts w:cs="Arial"/>
          <w:b/>
          <w:bCs/>
          <w:lang w:val="en-CA" w:eastAsia="ar-SA"/>
        </w:rPr>
        <w:t xml:space="preserve"> marks)</w:t>
      </w:r>
    </w:p>
    <w:p w14:paraId="44F5952B" w14:textId="77777777" w:rsidR="00E6197B" w:rsidRPr="00E6197B" w:rsidRDefault="00742379" w:rsidP="00E6197B">
      <w:pPr>
        <w:pStyle w:val="ListParagraph"/>
        <w:widowControl/>
        <w:numPr>
          <w:ilvl w:val="0"/>
          <w:numId w:val="9"/>
        </w:numPr>
        <w:suppressAutoHyphens/>
        <w:autoSpaceDE/>
        <w:autoSpaceDN/>
        <w:adjustRightInd/>
        <w:rPr>
          <w:rFonts w:cs="Arial"/>
          <w:bCs/>
          <w:lang w:val="en-CA" w:eastAsia="ar-SA"/>
        </w:rPr>
      </w:pPr>
      <w:r>
        <w:rPr>
          <w:rFonts w:cs="Arial"/>
          <w:bCs/>
          <w:lang w:val="en-CA" w:eastAsia="ar-SA"/>
        </w:rPr>
        <w:t>E</w:t>
      </w:r>
      <w:r w:rsidR="00E6197B">
        <w:rPr>
          <w:rFonts w:cs="Arial"/>
          <w:bCs/>
          <w:lang w:val="en-CA" w:eastAsia="ar-SA"/>
        </w:rPr>
        <w:t xml:space="preserve">xplain what you can conclude from </w:t>
      </w:r>
      <w:r>
        <w:rPr>
          <w:rFonts w:cs="Arial"/>
          <w:bCs/>
          <w:lang w:val="en-CA" w:eastAsia="ar-SA"/>
        </w:rPr>
        <w:t xml:space="preserve">your </w:t>
      </w:r>
      <w:r w:rsidR="00E6197B">
        <w:rPr>
          <w:rFonts w:cs="Arial"/>
          <w:bCs/>
          <w:lang w:val="en-CA" w:eastAsia="ar-SA"/>
        </w:rPr>
        <w:t>histogram</w:t>
      </w:r>
      <w:r>
        <w:rPr>
          <w:rFonts w:cs="Arial"/>
          <w:bCs/>
          <w:lang w:val="en-CA" w:eastAsia="ar-SA"/>
        </w:rPr>
        <w:t xml:space="preserve">. </w:t>
      </w:r>
      <w:r w:rsidRPr="00BE674D">
        <w:rPr>
          <w:rFonts w:cs="Arial"/>
          <w:b/>
          <w:bCs/>
          <w:lang w:val="en-CA" w:eastAsia="ar-SA"/>
        </w:rPr>
        <w:t>(5 marks)</w:t>
      </w:r>
    </w:p>
    <w:p w14:paraId="1C686784" w14:textId="77777777" w:rsidR="00BE674D" w:rsidRPr="00BE674D" w:rsidRDefault="00BE674D" w:rsidP="00BE674D">
      <w:pPr>
        <w:widowControl/>
        <w:numPr>
          <w:ilvl w:val="0"/>
          <w:numId w:val="9"/>
        </w:numPr>
        <w:suppressAutoHyphens/>
        <w:autoSpaceDE/>
        <w:autoSpaceDN/>
        <w:adjustRightInd/>
        <w:rPr>
          <w:rFonts w:cs="Arial"/>
          <w:lang w:val="en-CA" w:eastAsia="ar-SA"/>
        </w:rPr>
      </w:pPr>
      <w:r w:rsidRPr="00BE674D">
        <w:rPr>
          <w:rFonts w:cs="Arial"/>
          <w:lang w:val="en-CA" w:eastAsia="ar-SA"/>
        </w:rPr>
        <w:t>Graphs describing the simulated effect of 4 different management actions</w:t>
      </w:r>
      <w:r w:rsidR="00742379">
        <w:rPr>
          <w:rFonts w:cs="Arial"/>
          <w:lang w:val="en-CA" w:eastAsia="ar-SA"/>
        </w:rPr>
        <w:t>.</w:t>
      </w:r>
      <w:r w:rsidRPr="00BE674D">
        <w:rPr>
          <w:rFonts w:cs="Arial"/>
          <w:lang w:val="en-CA" w:eastAsia="ar-SA"/>
        </w:rPr>
        <w:t xml:space="preserve"> (</w:t>
      </w:r>
      <w:r w:rsidR="00742379">
        <w:rPr>
          <w:rFonts w:cs="Arial"/>
          <w:b/>
          <w:bCs/>
          <w:lang w:val="en-CA" w:eastAsia="ar-SA"/>
        </w:rPr>
        <w:t>1</w:t>
      </w:r>
      <w:r w:rsidRPr="00BE674D">
        <w:rPr>
          <w:rFonts w:cs="Arial"/>
          <w:b/>
          <w:bCs/>
          <w:lang w:val="en-CA" w:eastAsia="ar-SA"/>
        </w:rPr>
        <w:t>0 marks</w:t>
      </w:r>
      <w:r w:rsidRPr="00BE674D">
        <w:rPr>
          <w:rFonts w:cs="Arial"/>
          <w:lang w:val="en-CA" w:eastAsia="ar-SA"/>
        </w:rPr>
        <w:t>)</w:t>
      </w:r>
    </w:p>
    <w:p w14:paraId="6C580512" w14:textId="77777777" w:rsidR="00BE674D" w:rsidRPr="00BE674D" w:rsidRDefault="00BE674D" w:rsidP="00BE674D">
      <w:pPr>
        <w:widowControl/>
        <w:numPr>
          <w:ilvl w:val="0"/>
          <w:numId w:val="9"/>
        </w:numPr>
        <w:suppressAutoHyphens/>
        <w:autoSpaceDE/>
        <w:autoSpaceDN/>
        <w:adjustRightInd/>
        <w:rPr>
          <w:rFonts w:cs="Arial"/>
          <w:lang w:val="en-CA" w:eastAsia="ar-SA"/>
        </w:rPr>
      </w:pPr>
      <w:r w:rsidRPr="00BE674D">
        <w:rPr>
          <w:rFonts w:cs="Arial"/>
          <w:lang w:val="en-CA" w:eastAsia="ar-SA"/>
        </w:rPr>
        <w:t>Evidence that any population exposed to a constant schedule of fertility and mortality rates reaches a stable stage structure.</w:t>
      </w:r>
      <w:r w:rsidRPr="00BE674D">
        <w:rPr>
          <w:rFonts w:cs="Arial"/>
          <w:bCs/>
          <w:lang w:val="en-CA" w:eastAsia="ar-SA"/>
        </w:rPr>
        <w:t xml:space="preserve"> </w:t>
      </w:r>
      <w:r w:rsidRPr="00BE674D">
        <w:rPr>
          <w:rFonts w:cs="Arial"/>
          <w:b/>
          <w:bCs/>
          <w:lang w:val="en-CA" w:eastAsia="ar-SA"/>
        </w:rPr>
        <w:t>(</w:t>
      </w:r>
      <w:r w:rsidR="00742379">
        <w:rPr>
          <w:rFonts w:cs="Arial"/>
          <w:b/>
          <w:bCs/>
          <w:lang w:val="en-CA" w:eastAsia="ar-SA"/>
        </w:rPr>
        <w:t>5</w:t>
      </w:r>
      <w:r w:rsidRPr="00BE674D">
        <w:rPr>
          <w:rFonts w:cs="Arial"/>
          <w:b/>
          <w:bCs/>
          <w:lang w:val="en-CA" w:eastAsia="ar-SA"/>
        </w:rPr>
        <w:t xml:space="preserve"> marks)</w:t>
      </w:r>
    </w:p>
    <w:p w14:paraId="07C786BE" w14:textId="77777777" w:rsidR="00BE674D" w:rsidRPr="00BE674D" w:rsidRDefault="00BE674D" w:rsidP="00BE674D">
      <w:pPr>
        <w:widowControl/>
        <w:suppressAutoHyphens/>
        <w:autoSpaceDE/>
        <w:autoSpaceDN/>
        <w:adjustRightInd/>
        <w:ind w:left="360"/>
        <w:rPr>
          <w:rFonts w:cs="Arial"/>
          <w:lang w:val="en-CA" w:eastAsia="ar-SA"/>
        </w:rPr>
      </w:pPr>
    </w:p>
    <w:p w14:paraId="0C88DC9A" w14:textId="77777777" w:rsidR="00BE674D" w:rsidRPr="00BE674D" w:rsidRDefault="00BE674D" w:rsidP="00BE674D">
      <w:pPr>
        <w:widowControl/>
        <w:suppressAutoHyphens/>
        <w:autoSpaceDE/>
        <w:autoSpaceDN/>
        <w:adjustRightInd/>
        <w:rPr>
          <w:rFonts w:cs="Arial"/>
          <w:i/>
          <w:iCs/>
          <w:lang w:val="en-CA" w:eastAsia="ar-SA"/>
        </w:rPr>
      </w:pPr>
      <w:r w:rsidRPr="00BE674D">
        <w:rPr>
          <w:rFonts w:cs="Arial"/>
          <w:i/>
          <w:iCs/>
          <w:lang w:val="en-CA" w:eastAsia="ar-SA"/>
        </w:rPr>
        <w:t>Discussion (</w:t>
      </w:r>
      <w:r w:rsidR="00B41D43">
        <w:rPr>
          <w:rFonts w:cs="Arial"/>
          <w:i/>
          <w:iCs/>
          <w:lang w:val="en-CA" w:eastAsia="ar-SA"/>
        </w:rPr>
        <w:t>2</w:t>
      </w:r>
      <w:r w:rsidRPr="00BE674D">
        <w:rPr>
          <w:rFonts w:cs="Arial"/>
          <w:i/>
          <w:iCs/>
          <w:lang w:val="en-CA" w:eastAsia="ar-SA"/>
        </w:rPr>
        <w:t xml:space="preserve"> pages max)</w:t>
      </w:r>
    </w:p>
    <w:p w14:paraId="7983AE8C" w14:textId="77777777" w:rsidR="00F7183C" w:rsidRDefault="00F7183C" w:rsidP="00BE674D">
      <w:pPr>
        <w:widowControl/>
        <w:numPr>
          <w:ilvl w:val="0"/>
          <w:numId w:val="10"/>
        </w:numPr>
        <w:suppressAutoHyphens/>
        <w:autoSpaceDE/>
        <w:autoSpaceDN/>
        <w:adjustRightInd/>
        <w:rPr>
          <w:rFonts w:cs="Arial"/>
          <w:lang w:val="en-CA" w:eastAsia="ar-SA"/>
        </w:rPr>
      </w:pPr>
      <w:r>
        <w:rPr>
          <w:rFonts w:cs="Arial"/>
          <w:lang w:val="en-CA" w:eastAsia="ar-SA"/>
        </w:rPr>
        <w:t xml:space="preserve">Discuss possible ecological reasons for your results. </w:t>
      </w:r>
      <w:r w:rsidRPr="00BE674D">
        <w:rPr>
          <w:rFonts w:cs="Arial"/>
          <w:lang w:val="en-CA" w:eastAsia="ar-SA"/>
        </w:rPr>
        <w:t>(</w:t>
      </w:r>
      <w:r>
        <w:rPr>
          <w:rFonts w:cs="Arial"/>
          <w:b/>
          <w:lang w:val="en-CA" w:eastAsia="ar-SA"/>
        </w:rPr>
        <w:t>5</w:t>
      </w:r>
      <w:r w:rsidRPr="00BE674D">
        <w:rPr>
          <w:rFonts w:cs="Arial"/>
          <w:b/>
          <w:bCs/>
          <w:lang w:val="en-CA" w:eastAsia="ar-SA"/>
        </w:rPr>
        <w:t xml:space="preserve"> marks</w:t>
      </w:r>
      <w:r w:rsidRPr="00BE674D">
        <w:rPr>
          <w:rFonts w:cs="Arial"/>
          <w:lang w:val="en-CA" w:eastAsia="ar-SA"/>
        </w:rPr>
        <w:t>)</w:t>
      </w:r>
    </w:p>
    <w:p w14:paraId="4BCC3050" w14:textId="77777777" w:rsidR="00BE674D" w:rsidRPr="00BE674D" w:rsidRDefault="00BE674D" w:rsidP="00BE674D">
      <w:pPr>
        <w:widowControl/>
        <w:numPr>
          <w:ilvl w:val="0"/>
          <w:numId w:val="10"/>
        </w:numPr>
        <w:suppressAutoHyphens/>
        <w:autoSpaceDE/>
        <w:autoSpaceDN/>
        <w:adjustRightInd/>
        <w:rPr>
          <w:rFonts w:cs="Arial"/>
          <w:lang w:val="en-CA" w:eastAsia="ar-SA"/>
        </w:rPr>
      </w:pPr>
      <w:r w:rsidRPr="00BE674D">
        <w:rPr>
          <w:rFonts w:cs="Arial"/>
          <w:lang w:val="en-CA" w:eastAsia="ar-SA"/>
        </w:rPr>
        <w:t>Discuss the implications of your study for mealworm pest managers and / or suppliers of mealworms (</w:t>
      </w:r>
      <w:r w:rsidRPr="00BE674D">
        <w:rPr>
          <w:rFonts w:cs="Arial"/>
          <w:b/>
          <w:bCs/>
          <w:lang w:val="en-CA" w:eastAsia="ar-SA"/>
        </w:rPr>
        <w:t>10 marks</w:t>
      </w:r>
      <w:r w:rsidRPr="00BE674D">
        <w:rPr>
          <w:rFonts w:cs="Arial"/>
          <w:lang w:val="en-CA" w:eastAsia="ar-SA"/>
        </w:rPr>
        <w:t>)</w:t>
      </w:r>
    </w:p>
    <w:p w14:paraId="736645DA" w14:textId="77777777" w:rsidR="00BE674D" w:rsidRPr="00BE674D" w:rsidRDefault="00BE674D" w:rsidP="00BE674D">
      <w:pPr>
        <w:widowControl/>
        <w:numPr>
          <w:ilvl w:val="0"/>
          <w:numId w:val="10"/>
        </w:numPr>
        <w:suppressAutoHyphens/>
        <w:autoSpaceDE/>
        <w:autoSpaceDN/>
        <w:adjustRightInd/>
        <w:rPr>
          <w:rFonts w:cs="Arial"/>
          <w:lang w:val="en-CA" w:eastAsia="ar-SA"/>
        </w:rPr>
      </w:pPr>
      <w:r w:rsidRPr="00BE674D">
        <w:rPr>
          <w:rFonts w:cs="Arial"/>
          <w:lang w:val="en-CA" w:eastAsia="ar-SA"/>
        </w:rPr>
        <w:t>Discuss the strengths and weaknesses of your study. What assumptions are you making? How realistic are these assumptions? (</w:t>
      </w:r>
      <w:r w:rsidRPr="00BE674D">
        <w:rPr>
          <w:rFonts w:cs="Arial"/>
          <w:b/>
          <w:bCs/>
          <w:lang w:val="en-CA" w:eastAsia="ar-SA"/>
        </w:rPr>
        <w:t>10 marks</w:t>
      </w:r>
      <w:r w:rsidRPr="00BE674D">
        <w:rPr>
          <w:rFonts w:cs="Arial"/>
          <w:lang w:val="en-CA" w:eastAsia="ar-SA"/>
        </w:rPr>
        <w:t>)</w:t>
      </w:r>
    </w:p>
    <w:p w14:paraId="35929F67" w14:textId="77777777" w:rsidR="00BE674D" w:rsidRPr="00BE674D" w:rsidRDefault="00BE674D" w:rsidP="00BE674D">
      <w:pPr>
        <w:widowControl/>
        <w:numPr>
          <w:ilvl w:val="0"/>
          <w:numId w:val="10"/>
        </w:numPr>
        <w:suppressAutoHyphens/>
        <w:autoSpaceDE/>
        <w:autoSpaceDN/>
        <w:adjustRightInd/>
        <w:rPr>
          <w:rFonts w:cs="Arial"/>
          <w:lang w:val="en-CA" w:eastAsia="ar-SA"/>
        </w:rPr>
      </w:pPr>
      <w:r w:rsidRPr="00BE674D">
        <w:rPr>
          <w:rFonts w:cs="Arial"/>
          <w:lang w:val="en-CA" w:eastAsia="ar-SA"/>
        </w:rPr>
        <w:t>Describe future studies that could be used to test some of the assumptions made and / or conclusions reached by your study (</w:t>
      </w:r>
      <w:r w:rsidR="00F7183C">
        <w:rPr>
          <w:rFonts w:cs="Arial"/>
          <w:b/>
          <w:lang w:val="en-CA" w:eastAsia="ar-SA"/>
        </w:rPr>
        <w:t>5</w:t>
      </w:r>
      <w:r w:rsidRPr="00BE674D">
        <w:rPr>
          <w:rFonts w:cs="Arial"/>
          <w:b/>
          <w:bCs/>
          <w:lang w:val="en-CA" w:eastAsia="ar-SA"/>
        </w:rPr>
        <w:t xml:space="preserve"> marks</w:t>
      </w:r>
      <w:r w:rsidRPr="00BE674D">
        <w:rPr>
          <w:rFonts w:cs="Arial"/>
          <w:lang w:val="en-CA" w:eastAsia="ar-SA"/>
        </w:rPr>
        <w:t>)</w:t>
      </w:r>
    </w:p>
    <w:p w14:paraId="54F9F8C6" w14:textId="77777777" w:rsidR="00BE674D" w:rsidRPr="00BE674D" w:rsidRDefault="00BE674D" w:rsidP="00BE674D">
      <w:pPr>
        <w:widowControl/>
        <w:suppressAutoHyphens/>
        <w:autoSpaceDE/>
        <w:autoSpaceDN/>
        <w:adjustRightInd/>
        <w:rPr>
          <w:rFonts w:cs="Arial"/>
          <w:lang w:val="en-CA" w:eastAsia="ar-SA"/>
        </w:rPr>
      </w:pPr>
    </w:p>
    <w:p w14:paraId="14C9B347" w14:textId="77777777" w:rsidR="00BE674D" w:rsidRPr="00912CA2" w:rsidRDefault="00BE674D" w:rsidP="00912CA2">
      <w:pPr>
        <w:widowControl/>
        <w:suppressAutoHyphens/>
        <w:autoSpaceDE/>
        <w:autoSpaceDN/>
        <w:adjustRightInd/>
        <w:rPr>
          <w:rFonts w:cs="Arial"/>
          <w:lang w:val="en-CA" w:eastAsia="ar-SA"/>
        </w:rPr>
      </w:pPr>
      <w:r w:rsidRPr="00BE674D">
        <w:rPr>
          <w:rFonts w:cs="Arial"/>
          <w:lang w:val="en-CA" w:eastAsia="ar-SA"/>
        </w:rPr>
        <w:t xml:space="preserve">There will also be </w:t>
      </w:r>
      <w:r w:rsidRPr="00BE674D">
        <w:rPr>
          <w:rFonts w:cs="Arial"/>
          <w:b/>
          <w:bCs/>
          <w:lang w:val="en-CA" w:eastAsia="ar-SA"/>
        </w:rPr>
        <w:t>10 marks</w:t>
      </w:r>
      <w:r w:rsidRPr="00BE674D">
        <w:rPr>
          <w:rFonts w:cs="Arial"/>
          <w:lang w:val="en-CA" w:eastAsia="ar-SA"/>
        </w:rPr>
        <w:t xml:space="preserve"> allocated to </w:t>
      </w:r>
      <w:r w:rsidR="00AA454B">
        <w:rPr>
          <w:rFonts w:cs="Arial"/>
          <w:lang w:val="en-CA" w:eastAsia="ar-SA"/>
        </w:rPr>
        <w:t>structure and clarity of text</w:t>
      </w:r>
      <w:r w:rsidRPr="00BE674D">
        <w:rPr>
          <w:rFonts w:cs="Arial"/>
          <w:lang w:val="en-CA" w:eastAsia="ar-SA"/>
        </w:rPr>
        <w:t>.</w:t>
      </w:r>
    </w:p>
    <w:sectPr w:rsidR="00BE674D" w:rsidRPr="00912CA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F8642" w14:textId="77777777" w:rsidR="00B259FE" w:rsidRDefault="00B259FE">
      <w:r>
        <w:separator/>
      </w:r>
    </w:p>
  </w:endnote>
  <w:endnote w:type="continuationSeparator" w:id="0">
    <w:p w14:paraId="566123C3" w14:textId="77777777" w:rsidR="00B259FE" w:rsidRDefault="00B25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panose1 w:val="020B0604020202020204"/>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TUR">
    <w:altName w:val="Times New Roman"/>
    <w:panose1 w:val="020B0604020202020204"/>
    <w:charset w:val="00"/>
    <w:family w:val="roman"/>
    <w:pitch w:val="variable"/>
    <w:sig w:usb0="E0002AFF" w:usb1="C0007841"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7958869"/>
      <w:docPartObj>
        <w:docPartGallery w:val="Page Numbers (Bottom of Page)"/>
        <w:docPartUnique/>
      </w:docPartObj>
    </w:sdtPr>
    <w:sdtEndPr>
      <w:rPr>
        <w:noProof/>
      </w:rPr>
    </w:sdtEndPr>
    <w:sdtContent>
      <w:p w14:paraId="44D1F058" w14:textId="77777777" w:rsidR="00B77359" w:rsidRDefault="00B77359">
        <w:pPr>
          <w:pStyle w:val="Footer"/>
          <w:jc w:val="center"/>
        </w:pPr>
        <w:r>
          <w:fldChar w:fldCharType="begin"/>
        </w:r>
        <w:r>
          <w:instrText xml:space="preserve"> PAGE   \* MERGEFORMAT </w:instrText>
        </w:r>
        <w:r>
          <w:fldChar w:fldCharType="separate"/>
        </w:r>
        <w:r w:rsidR="007419C2">
          <w:rPr>
            <w:noProof/>
          </w:rPr>
          <w:t>1</w:t>
        </w:r>
        <w:r>
          <w:rPr>
            <w:noProof/>
          </w:rPr>
          <w:fldChar w:fldCharType="end"/>
        </w:r>
      </w:p>
    </w:sdtContent>
  </w:sdt>
  <w:p w14:paraId="44FE3191" w14:textId="77777777" w:rsidR="00B77359" w:rsidRDefault="00B773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00548" w14:textId="77777777" w:rsidR="00B259FE" w:rsidRDefault="00B259FE">
      <w:r>
        <w:separator/>
      </w:r>
    </w:p>
  </w:footnote>
  <w:footnote w:type="continuationSeparator" w:id="0">
    <w:p w14:paraId="2060E4C1" w14:textId="77777777" w:rsidR="00B259FE" w:rsidRDefault="00B259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68181" w14:textId="77777777" w:rsidR="00B77359" w:rsidRDefault="00B7735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2"/>
    <w:lvl w:ilvl="0">
      <w:start w:val="1"/>
      <w:numFmt w:val="decimal"/>
      <w:lvlText w:val="%1."/>
      <w:lvlJc w:val="left"/>
      <w:pPr>
        <w:tabs>
          <w:tab w:val="num" w:pos="720"/>
        </w:tabs>
        <w:ind w:left="720" w:hanging="360"/>
      </w:pPr>
    </w:lvl>
  </w:abstractNum>
  <w:abstractNum w:abstractNumId="1"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ADF48FB"/>
    <w:multiLevelType w:val="hybridMultilevel"/>
    <w:tmpl w:val="583A10BE"/>
    <w:lvl w:ilvl="0" w:tplc="3B56DCDA">
      <w:start w:val="1"/>
      <w:numFmt w:val="bullet"/>
      <w:lvlText w:val="-"/>
      <w:lvlJc w:val="left"/>
      <w:pPr>
        <w:ind w:left="927" w:hanging="360"/>
      </w:pPr>
      <w:rPr>
        <w:rFonts w:ascii="Arial" w:eastAsia="Times New Roman" w:hAnsi="Arial" w:cs="Arial" w:hint="default"/>
      </w:rPr>
    </w:lvl>
    <w:lvl w:ilvl="1" w:tplc="10090003" w:tentative="1">
      <w:start w:val="1"/>
      <w:numFmt w:val="bullet"/>
      <w:lvlText w:val="o"/>
      <w:lvlJc w:val="left"/>
      <w:pPr>
        <w:ind w:left="1647" w:hanging="360"/>
      </w:pPr>
      <w:rPr>
        <w:rFonts w:ascii="Courier New" w:hAnsi="Courier New" w:cs="Courier New" w:hint="default"/>
      </w:rPr>
    </w:lvl>
    <w:lvl w:ilvl="2" w:tplc="10090005" w:tentative="1">
      <w:start w:val="1"/>
      <w:numFmt w:val="bullet"/>
      <w:lvlText w:val=""/>
      <w:lvlJc w:val="left"/>
      <w:pPr>
        <w:ind w:left="2367" w:hanging="360"/>
      </w:pPr>
      <w:rPr>
        <w:rFonts w:ascii="Wingdings" w:hAnsi="Wingdings" w:hint="default"/>
      </w:rPr>
    </w:lvl>
    <w:lvl w:ilvl="3" w:tplc="10090001" w:tentative="1">
      <w:start w:val="1"/>
      <w:numFmt w:val="bullet"/>
      <w:lvlText w:val=""/>
      <w:lvlJc w:val="left"/>
      <w:pPr>
        <w:ind w:left="3087" w:hanging="360"/>
      </w:pPr>
      <w:rPr>
        <w:rFonts w:ascii="Symbol" w:hAnsi="Symbol" w:hint="default"/>
      </w:rPr>
    </w:lvl>
    <w:lvl w:ilvl="4" w:tplc="10090003" w:tentative="1">
      <w:start w:val="1"/>
      <w:numFmt w:val="bullet"/>
      <w:lvlText w:val="o"/>
      <w:lvlJc w:val="left"/>
      <w:pPr>
        <w:ind w:left="3807" w:hanging="360"/>
      </w:pPr>
      <w:rPr>
        <w:rFonts w:ascii="Courier New" w:hAnsi="Courier New" w:cs="Courier New" w:hint="default"/>
      </w:rPr>
    </w:lvl>
    <w:lvl w:ilvl="5" w:tplc="10090005" w:tentative="1">
      <w:start w:val="1"/>
      <w:numFmt w:val="bullet"/>
      <w:lvlText w:val=""/>
      <w:lvlJc w:val="left"/>
      <w:pPr>
        <w:ind w:left="4527" w:hanging="360"/>
      </w:pPr>
      <w:rPr>
        <w:rFonts w:ascii="Wingdings" w:hAnsi="Wingdings" w:hint="default"/>
      </w:rPr>
    </w:lvl>
    <w:lvl w:ilvl="6" w:tplc="10090001" w:tentative="1">
      <w:start w:val="1"/>
      <w:numFmt w:val="bullet"/>
      <w:lvlText w:val=""/>
      <w:lvlJc w:val="left"/>
      <w:pPr>
        <w:ind w:left="5247" w:hanging="360"/>
      </w:pPr>
      <w:rPr>
        <w:rFonts w:ascii="Symbol" w:hAnsi="Symbol" w:hint="default"/>
      </w:rPr>
    </w:lvl>
    <w:lvl w:ilvl="7" w:tplc="10090003" w:tentative="1">
      <w:start w:val="1"/>
      <w:numFmt w:val="bullet"/>
      <w:lvlText w:val="o"/>
      <w:lvlJc w:val="left"/>
      <w:pPr>
        <w:ind w:left="5967" w:hanging="360"/>
      </w:pPr>
      <w:rPr>
        <w:rFonts w:ascii="Courier New" w:hAnsi="Courier New" w:cs="Courier New" w:hint="default"/>
      </w:rPr>
    </w:lvl>
    <w:lvl w:ilvl="8" w:tplc="10090005" w:tentative="1">
      <w:start w:val="1"/>
      <w:numFmt w:val="bullet"/>
      <w:lvlText w:val=""/>
      <w:lvlJc w:val="left"/>
      <w:pPr>
        <w:ind w:left="6687" w:hanging="360"/>
      </w:pPr>
      <w:rPr>
        <w:rFonts w:ascii="Wingdings" w:hAnsi="Wingdings" w:hint="default"/>
      </w:rPr>
    </w:lvl>
  </w:abstractNum>
  <w:abstractNum w:abstractNumId="6" w15:restartNumberingAfterBreak="0">
    <w:nsid w:val="166015CA"/>
    <w:multiLevelType w:val="hybridMultilevel"/>
    <w:tmpl w:val="24C61500"/>
    <w:lvl w:ilvl="0" w:tplc="2258FD1E">
      <w:start w:val="1"/>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ADC467C"/>
    <w:multiLevelType w:val="hybridMultilevel"/>
    <w:tmpl w:val="9B466EB6"/>
    <w:lvl w:ilvl="0" w:tplc="10090001">
      <w:start w:val="1"/>
      <w:numFmt w:val="bullet"/>
      <w:lvlText w:val=""/>
      <w:lvlJc w:val="left"/>
      <w:pPr>
        <w:ind w:left="1428" w:hanging="360"/>
      </w:pPr>
      <w:rPr>
        <w:rFonts w:ascii="Symbol" w:hAnsi="Symbol" w:hint="default"/>
      </w:rPr>
    </w:lvl>
    <w:lvl w:ilvl="1" w:tplc="10090003" w:tentative="1">
      <w:start w:val="1"/>
      <w:numFmt w:val="bullet"/>
      <w:lvlText w:val="o"/>
      <w:lvlJc w:val="left"/>
      <w:pPr>
        <w:ind w:left="2148" w:hanging="360"/>
      </w:pPr>
      <w:rPr>
        <w:rFonts w:ascii="Courier New" w:hAnsi="Courier New" w:cs="Courier New" w:hint="default"/>
      </w:rPr>
    </w:lvl>
    <w:lvl w:ilvl="2" w:tplc="10090005" w:tentative="1">
      <w:start w:val="1"/>
      <w:numFmt w:val="bullet"/>
      <w:lvlText w:val=""/>
      <w:lvlJc w:val="left"/>
      <w:pPr>
        <w:ind w:left="2868" w:hanging="360"/>
      </w:pPr>
      <w:rPr>
        <w:rFonts w:ascii="Wingdings" w:hAnsi="Wingdings" w:hint="default"/>
      </w:rPr>
    </w:lvl>
    <w:lvl w:ilvl="3" w:tplc="10090001" w:tentative="1">
      <w:start w:val="1"/>
      <w:numFmt w:val="bullet"/>
      <w:lvlText w:val=""/>
      <w:lvlJc w:val="left"/>
      <w:pPr>
        <w:ind w:left="3588" w:hanging="360"/>
      </w:pPr>
      <w:rPr>
        <w:rFonts w:ascii="Symbol" w:hAnsi="Symbol" w:hint="default"/>
      </w:rPr>
    </w:lvl>
    <w:lvl w:ilvl="4" w:tplc="10090003" w:tentative="1">
      <w:start w:val="1"/>
      <w:numFmt w:val="bullet"/>
      <w:lvlText w:val="o"/>
      <w:lvlJc w:val="left"/>
      <w:pPr>
        <w:ind w:left="4308" w:hanging="360"/>
      </w:pPr>
      <w:rPr>
        <w:rFonts w:ascii="Courier New" w:hAnsi="Courier New" w:cs="Courier New" w:hint="default"/>
      </w:rPr>
    </w:lvl>
    <w:lvl w:ilvl="5" w:tplc="10090005" w:tentative="1">
      <w:start w:val="1"/>
      <w:numFmt w:val="bullet"/>
      <w:lvlText w:val=""/>
      <w:lvlJc w:val="left"/>
      <w:pPr>
        <w:ind w:left="5028" w:hanging="360"/>
      </w:pPr>
      <w:rPr>
        <w:rFonts w:ascii="Wingdings" w:hAnsi="Wingdings" w:hint="default"/>
      </w:rPr>
    </w:lvl>
    <w:lvl w:ilvl="6" w:tplc="10090001" w:tentative="1">
      <w:start w:val="1"/>
      <w:numFmt w:val="bullet"/>
      <w:lvlText w:val=""/>
      <w:lvlJc w:val="left"/>
      <w:pPr>
        <w:ind w:left="5748" w:hanging="360"/>
      </w:pPr>
      <w:rPr>
        <w:rFonts w:ascii="Symbol" w:hAnsi="Symbol" w:hint="default"/>
      </w:rPr>
    </w:lvl>
    <w:lvl w:ilvl="7" w:tplc="10090003" w:tentative="1">
      <w:start w:val="1"/>
      <w:numFmt w:val="bullet"/>
      <w:lvlText w:val="o"/>
      <w:lvlJc w:val="left"/>
      <w:pPr>
        <w:ind w:left="6468" w:hanging="360"/>
      </w:pPr>
      <w:rPr>
        <w:rFonts w:ascii="Courier New" w:hAnsi="Courier New" w:cs="Courier New" w:hint="default"/>
      </w:rPr>
    </w:lvl>
    <w:lvl w:ilvl="8" w:tplc="10090005" w:tentative="1">
      <w:start w:val="1"/>
      <w:numFmt w:val="bullet"/>
      <w:lvlText w:val=""/>
      <w:lvlJc w:val="left"/>
      <w:pPr>
        <w:ind w:left="7188" w:hanging="360"/>
      </w:pPr>
      <w:rPr>
        <w:rFonts w:ascii="Wingdings" w:hAnsi="Wingdings" w:hint="default"/>
      </w:rPr>
    </w:lvl>
  </w:abstractNum>
  <w:abstractNum w:abstractNumId="8" w15:restartNumberingAfterBreak="0">
    <w:nsid w:val="54A92D28"/>
    <w:multiLevelType w:val="hybridMultilevel"/>
    <w:tmpl w:val="0AEAF6E2"/>
    <w:lvl w:ilvl="0" w:tplc="77822A60">
      <w:start w:val="1"/>
      <w:numFmt w:val="lowerLetter"/>
      <w:lvlText w:val="%1)"/>
      <w:lvlJc w:val="left"/>
      <w:pPr>
        <w:tabs>
          <w:tab w:val="num" w:pos="1068"/>
        </w:tabs>
        <w:ind w:left="1068" w:hanging="360"/>
      </w:pPr>
      <w:rPr>
        <w:rFonts w:hint="default"/>
      </w:rPr>
    </w:lvl>
    <w:lvl w:ilvl="1" w:tplc="10090019" w:tentative="1">
      <w:start w:val="1"/>
      <w:numFmt w:val="lowerLetter"/>
      <w:lvlText w:val="%2."/>
      <w:lvlJc w:val="left"/>
      <w:pPr>
        <w:tabs>
          <w:tab w:val="num" w:pos="1788"/>
        </w:tabs>
        <w:ind w:left="1788" w:hanging="360"/>
      </w:pPr>
    </w:lvl>
    <w:lvl w:ilvl="2" w:tplc="1009001B" w:tentative="1">
      <w:start w:val="1"/>
      <w:numFmt w:val="lowerRoman"/>
      <w:lvlText w:val="%3."/>
      <w:lvlJc w:val="right"/>
      <w:pPr>
        <w:tabs>
          <w:tab w:val="num" w:pos="2508"/>
        </w:tabs>
        <w:ind w:left="2508" w:hanging="180"/>
      </w:pPr>
    </w:lvl>
    <w:lvl w:ilvl="3" w:tplc="1009000F" w:tentative="1">
      <w:start w:val="1"/>
      <w:numFmt w:val="decimal"/>
      <w:lvlText w:val="%4."/>
      <w:lvlJc w:val="left"/>
      <w:pPr>
        <w:tabs>
          <w:tab w:val="num" w:pos="3228"/>
        </w:tabs>
        <w:ind w:left="3228" w:hanging="360"/>
      </w:pPr>
    </w:lvl>
    <w:lvl w:ilvl="4" w:tplc="10090019" w:tentative="1">
      <w:start w:val="1"/>
      <w:numFmt w:val="lowerLetter"/>
      <w:lvlText w:val="%5."/>
      <w:lvlJc w:val="left"/>
      <w:pPr>
        <w:tabs>
          <w:tab w:val="num" w:pos="3948"/>
        </w:tabs>
        <w:ind w:left="3948" w:hanging="360"/>
      </w:pPr>
    </w:lvl>
    <w:lvl w:ilvl="5" w:tplc="1009001B" w:tentative="1">
      <w:start w:val="1"/>
      <w:numFmt w:val="lowerRoman"/>
      <w:lvlText w:val="%6."/>
      <w:lvlJc w:val="right"/>
      <w:pPr>
        <w:tabs>
          <w:tab w:val="num" w:pos="4668"/>
        </w:tabs>
        <w:ind w:left="4668" w:hanging="180"/>
      </w:pPr>
    </w:lvl>
    <w:lvl w:ilvl="6" w:tplc="1009000F" w:tentative="1">
      <w:start w:val="1"/>
      <w:numFmt w:val="decimal"/>
      <w:lvlText w:val="%7."/>
      <w:lvlJc w:val="left"/>
      <w:pPr>
        <w:tabs>
          <w:tab w:val="num" w:pos="5388"/>
        </w:tabs>
        <w:ind w:left="5388" w:hanging="360"/>
      </w:pPr>
    </w:lvl>
    <w:lvl w:ilvl="7" w:tplc="10090019" w:tentative="1">
      <w:start w:val="1"/>
      <w:numFmt w:val="lowerLetter"/>
      <w:lvlText w:val="%8."/>
      <w:lvlJc w:val="left"/>
      <w:pPr>
        <w:tabs>
          <w:tab w:val="num" w:pos="6108"/>
        </w:tabs>
        <w:ind w:left="6108" w:hanging="360"/>
      </w:pPr>
    </w:lvl>
    <w:lvl w:ilvl="8" w:tplc="1009001B" w:tentative="1">
      <w:start w:val="1"/>
      <w:numFmt w:val="lowerRoman"/>
      <w:lvlText w:val="%9."/>
      <w:lvlJc w:val="right"/>
      <w:pPr>
        <w:tabs>
          <w:tab w:val="num" w:pos="6828"/>
        </w:tabs>
        <w:ind w:left="6828" w:hanging="180"/>
      </w:pPr>
    </w:lvl>
  </w:abstractNum>
  <w:abstractNum w:abstractNumId="9" w15:restartNumberingAfterBreak="0">
    <w:nsid w:val="56CF7B8D"/>
    <w:multiLevelType w:val="hybridMultilevel"/>
    <w:tmpl w:val="5114CBD4"/>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0" w15:restartNumberingAfterBreak="0">
    <w:nsid w:val="7B362189"/>
    <w:multiLevelType w:val="hybridMultilevel"/>
    <w:tmpl w:val="9760E636"/>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2E46A33C">
      <w:start w:val="1"/>
      <w:numFmt w:val="bullet"/>
      <w:lvlText w:val="-"/>
      <w:lvlJc w:val="left"/>
      <w:pPr>
        <w:tabs>
          <w:tab w:val="num" w:pos="2340"/>
        </w:tabs>
        <w:ind w:left="2340" w:hanging="360"/>
      </w:pPr>
      <w:rPr>
        <w:rFonts w:ascii="Arial" w:eastAsia="Times New Roman" w:hAnsi="Arial" w:cs="Aria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CD7062C"/>
    <w:multiLevelType w:val="hybridMultilevel"/>
    <w:tmpl w:val="0B3C82E8"/>
    <w:lvl w:ilvl="0" w:tplc="FFFFFFFF">
      <w:start w:val="1"/>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cs="Tahoma"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Tahoma"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Tahoma"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11"/>
  </w:num>
  <w:num w:numId="3">
    <w:abstractNumId w:val="0"/>
  </w:num>
  <w:num w:numId="4">
    <w:abstractNumId w:val="8"/>
  </w:num>
  <w:num w:numId="5">
    <w:abstractNumId w:val="10"/>
  </w:num>
  <w:num w:numId="6">
    <w:abstractNumId w:val="7"/>
  </w:num>
  <w:num w:numId="7">
    <w:abstractNumId w:val="1"/>
  </w:num>
  <w:num w:numId="8">
    <w:abstractNumId w:val="2"/>
  </w:num>
  <w:num w:numId="9">
    <w:abstractNumId w:val="3"/>
  </w:num>
  <w:num w:numId="10">
    <w:abstractNumId w:val="4"/>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E32"/>
    <w:rsid w:val="00017BCA"/>
    <w:rsid w:val="00023A64"/>
    <w:rsid w:val="000A27F7"/>
    <w:rsid w:val="000A3C3F"/>
    <w:rsid w:val="000B37A3"/>
    <w:rsid w:val="000B457F"/>
    <w:rsid w:val="000C736E"/>
    <w:rsid w:val="000D5703"/>
    <w:rsid w:val="000E16E1"/>
    <w:rsid w:val="00100E67"/>
    <w:rsid w:val="00104D08"/>
    <w:rsid w:val="0013140D"/>
    <w:rsid w:val="00135808"/>
    <w:rsid w:val="00156124"/>
    <w:rsid w:val="001F351A"/>
    <w:rsid w:val="00226321"/>
    <w:rsid w:val="00282732"/>
    <w:rsid w:val="00285A0C"/>
    <w:rsid w:val="002A63E7"/>
    <w:rsid w:val="002B6CA0"/>
    <w:rsid w:val="002D0D45"/>
    <w:rsid w:val="002D34F2"/>
    <w:rsid w:val="002E3C43"/>
    <w:rsid w:val="003031F4"/>
    <w:rsid w:val="00313888"/>
    <w:rsid w:val="00317F08"/>
    <w:rsid w:val="00361CB9"/>
    <w:rsid w:val="00370FC3"/>
    <w:rsid w:val="003A0817"/>
    <w:rsid w:val="003A2622"/>
    <w:rsid w:val="003A2D96"/>
    <w:rsid w:val="003B0FE0"/>
    <w:rsid w:val="004031D7"/>
    <w:rsid w:val="00414B2C"/>
    <w:rsid w:val="00441368"/>
    <w:rsid w:val="0044744F"/>
    <w:rsid w:val="00452C6A"/>
    <w:rsid w:val="00461B88"/>
    <w:rsid w:val="0046519B"/>
    <w:rsid w:val="0047415E"/>
    <w:rsid w:val="00475A5C"/>
    <w:rsid w:val="00476AB6"/>
    <w:rsid w:val="00485001"/>
    <w:rsid w:val="004A5543"/>
    <w:rsid w:val="004D2714"/>
    <w:rsid w:val="004D390E"/>
    <w:rsid w:val="004F5378"/>
    <w:rsid w:val="00525D2F"/>
    <w:rsid w:val="00556E09"/>
    <w:rsid w:val="005720AC"/>
    <w:rsid w:val="005A79DF"/>
    <w:rsid w:val="005C7371"/>
    <w:rsid w:val="006423E7"/>
    <w:rsid w:val="00661401"/>
    <w:rsid w:val="00682CA8"/>
    <w:rsid w:val="006956AC"/>
    <w:rsid w:val="006F2962"/>
    <w:rsid w:val="007310E1"/>
    <w:rsid w:val="007419C2"/>
    <w:rsid w:val="00742379"/>
    <w:rsid w:val="00746DC3"/>
    <w:rsid w:val="00774FF8"/>
    <w:rsid w:val="00797288"/>
    <w:rsid w:val="007B1E96"/>
    <w:rsid w:val="007B46B3"/>
    <w:rsid w:val="007B5510"/>
    <w:rsid w:val="007D3F96"/>
    <w:rsid w:val="007E3DAB"/>
    <w:rsid w:val="007F7880"/>
    <w:rsid w:val="008060B4"/>
    <w:rsid w:val="00816D3D"/>
    <w:rsid w:val="00837E60"/>
    <w:rsid w:val="008733D8"/>
    <w:rsid w:val="00880B16"/>
    <w:rsid w:val="00891733"/>
    <w:rsid w:val="00892DA3"/>
    <w:rsid w:val="008A584D"/>
    <w:rsid w:val="008C04D5"/>
    <w:rsid w:val="00903AD6"/>
    <w:rsid w:val="00912CA2"/>
    <w:rsid w:val="00914E32"/>
    <w:rsid w:val="00915844"/>
    <w:rsid w:val="00922791"/>
    <w:rsid w:val="0097006A"/>
    <w:rsid w:val="00983646"/>
    <w:rsid w:val="00986A31"/>
    <w:rsid w:val="00994AFF"/>
    <w:rsid w:val="009A72FC"/>
    <w:rsid w:val="009B2781"/>
    <w:rsid w:val="009D007D"/>
    <w:rsid w:val="009F5B17"/>
    <w:rsid w:val="009F6CB5"/>
    <w:rsid w:val="00A17C92"/>
    <w:rsid w:val="00A439B7"/>
    <w:rsid w:val="00A4575A"/>
    <w:rsid w:val="00A710DE"/>
    <w:rsid w:val="00A772D4"/>
    <w:rsid w:val="00A77D8F"/>
    <w:rsid w:val="00AA2C91"/>
    <w:rsid w:val="00AA4320"/>
    <w:rsid w:val="00AA454B"/>
    <w:rsid w:val="00AF204F"/>
    <w:rsid w:val="00B070D6"/>
    <w:rsid w:val="00B259FE"/>
    <w:rsid w:val="00B377B8"/>
    <w:rsid w:val="00B403A1"/>
    <w:rsid w:val="00B41D43"/>
    <w:rsid w:val="00B456C8"/>
    <w:rsid w:val="00B77359"/>
    <w:rsid w:val="00B8069B"/>
    <w:rsid w:val="00B94116"/>
    <w:rsid w:val="00BE674D"/>
    <w:rsid w:val="00BF1F43"/>
    <w:rsid w:val="00BF3876"/>
    <w:rsid w:val="00C03BF5"/>
    <w:rsid w:val="00C129E2"/>
    <w:rsid w:val="00C2108E"/>
    <w:rsid w:val="00C21DCA"/>
    <w:rsid w:val="00C235F9"/>
    <w:rsid w:val="00C56DC1"/>
    <w:rsid w:val="00C5759A"/>
    <w:rsid w:val="00CB3B6C"/>
    <w:rsid w:val="00CB4151"/>
    <w:rsid w:val="00CC4335"/>
    <w:rsid w:val="00CC5AB5"/>
    <w:rsid w:val="00CD376E"/>
    <w:rsid w:val="00CD725E"/>
    <w:rsid w:val="00CF0151"/>
    <w:rsid w:val="00D13403"/>
    <w:rsid w:val="00D1757F"/>
    <w:rsid w:val="00D22D32"/>
    <w:rsid w:val="00D35236"/>
    <w:rsid w:val="00D428A8"/>
    <w:rsid w:val="00D43331"/>
    <w:rsid w:val="00D658AA"/>
    <w:rsid w:val="00D93392"/>
    <w:rsid w:val="00D95CFF"/>
    <w:rsid w:val="00DA4077"/>
    <w:rsid w:val="00DD2CE3"/>
    <w:rsid w:val="00E302E1"/>
    <w:rsid w:val="00E34B37"/>
    <w:rsid w:val="00E41C38"/>
    <w:rsid w:val="00E443A9"/>
    <w:rsid w:val="00E56FA5"/>
    <w:rsid w:val="00E6197B"/>
    <w:rsid w:val="00EB1773"/>
    <w:rsid w:val="00EB5678"/>
    <w:rsid w:val="00EB5D93"/>
    <w:rsid w:val="00ED310C"/>
    <w:rsid w:val="00EE23B5"/>
    <w:rsid w:val="00F02BD7"/>
    <w:rsid w:val="00F62E8C"/>
    <w:rsid w:val="00F7183C"/>
    <w:rsid w:val="00FC39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73F40"/>
  <w15:docId w15:val="{13E39865-9522-430E-AB3C-89B1F250C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59A"/>
    <w:pPr>
      <w:widowControl w:val="0"/>
      <w:autoSpaceDE w:val="0"/>
      <w:autoSpaceDN w:val="0"/>
      <w:adjustRightInd w:val="0"/>
      <w:spacing w:after="0" w:line="240" w:lineRule="auto"/>
    </w:pPr>
    <w:rPr>
      <w:rFonts w:ascii="Arial" w:eastAsia="Times New Roman" w:hAnsi="Arial" w:cs="Times New Roman"/>
      <w:sz w:val="24"/>
      <w:szCs w:val="24"/>
      <w:lang w:val="en-US"/>
    </w:rPr>
  </w:style>
  <w:style w:type="paragraph" w:styleId="Heading1">
    <w:name w:val="heading 1"/>
    <w:basedOn w:val="Normal"/>
    <w:next w:val="Normal"/>
    <w:link w:val="Heading1Char"/>
    <w:uiPriority w:val="9"/>
    <w:qFormat/>
    <w:rsid w:val="00E34B37"/>
    <w:pPr>
      <w:keepNext/>
      <w:keepLines/>
      <w:spacing w:before="480"/>
      <w:jc w:val="center"/>
      <w:outlineLvl w:val="0"/>
    </w:pPr>
    <w:rPr>
      <w:rFonts w:asciiTheme="majorHAnsi" w:eastAsiaTheme="majorEastAsia" w:hAnsiTheme="majorHAnsi" w:cstheme="majorBidi"/>
      <w:b/>
      <w:bCs/>
      <w:caps/>
      <w:sz w:val="36"/>
      <w:szCs w:val="28"/>
    </w:rPr>
  </w:style>
  <w:style w:type="paragraph" w:styleId="Heading2">
    <w:name w:val="heading 2"/>
    <w:basedOn w:val="Normal"/>
    <w:next w:val="Normal"/>
    <w:link w:val="Heading2Char"/>
    <w:uiPriority w:val="9"/>
    <w:unhideWhenUsed/>
    <w:qFormat/>
    <w:rsid w:val="00E34B37"/>
    <w:pPr>
      <w:keepNext/>
      <w:keepLines/>
      <w:spacing w:before="20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100E67"/>
    <w:pPr>
      <w:keepNext/>
      <w:keepLines/>
      <w:spacing w:before="200"/>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unhideWhenUsed/>
    <w:qFormat/>
    <w:rsid w:val="00AA2C91"/>
    <w:pPr>
      <w:keepNext/>
      <w:keepLines/>
      <w:spacing w:before="20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C5759A"/>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914E32"/>
    <w:pPr>
      <w:tabs>
        <w:tab w:val="center" w:pos="4320"/>
        <w:tab w:val="right" w:pos="8640"/>
      </w:tabs>
    </w:pPr>
  </w:style>
  <w:style w:type="character" w:customStyle="1" w:styleId="FooterChar">
    <w:name w:val="Footer Char"/>
    <w:basedOn w:val="DefaultParagraphFont"/>
    <w:link w:val="Footer"/>
    <w:uiPriority w:val="99"/>
    <w:rsid w:val="00914E32"/>
    <w:rPr>
      <w:rFonts w:ascii="Times New Roman TUR" w:eastAsia="Times New Roman" w:hAnsi="Times New Roman TUR" w:cs="Times New Roman"/>
      <w:sz w:val="20"/>
      <w:szCs w:val="24"/>
      <w:lang w:val="en-US"/>
    </w:rPr>
  </w:style>
  <w:style w:type="character" w:styleId="PageNumber">
    <w:name w:val="page number"/>
    <w:basedOn w:val="DefaultParagraphFont"/>
    <w:rsid w:val="00914E32"/>
  </w:style>
  <w:style w:type="paragraph" w:styleId="BalloonText">
    <w:name w:val="Balloon Text"/>
    <w:basedOn w:val="Normal"/>
    <w:link w:val="BalloonTextChar"/>
    <w:uiPriority w:val="99"/>
    <w:semiHidden/>
    <w:unhideWhenUsed/>
    <w:rsid w:val="00914E32"/>
    <w:rPr>
      <w:rFonts w:ascii="Tahoma" w:hAnsi="Tahoma" w:cs="Tahoma"/>
      <w:sz w:val="16"/>
      <w:szCs w:val="16"/>
    </w:rPr>
  </w:style>
  <w:style w:type="character" w:customStyle="1" w:styleId="BalloonTextChar">
    <w:name w:val="Balloon Text Char"/>
    <w:basedOn w:val="DefaultParagraphFont"/>
    <w:link w:val="BalloonText"/>
    <w:uiPriority w:val="99"/>
    <w:semiHidden/>
    <w:rsid w:val="00914E32"/>
    <w:rPr>
      <w:rFonts w:ascii="Tahoma" w:eastAsia="Times New Roman" w:hAnsi="Tahoma" w:cs="Tahoma"/>
      <w:sz w:val="16"/>
      <w:szCs w:val="16"/>
      <w:lang w:val="en-US"/>
    </w:rPr>
  </w:style>
  <w:style w:type="paragraph" w:styleId="Title">
    <w:name w:val="Title"/>
    <w:basedOn w:val="Normal"/>
    <w:next w:val="Normal"/>
    <w:link w:val="TitleChar"/>
    <w:uiPriority w:val="10"/>
    <w:qFormat/>
    <w:rsid w:val="003A081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817"/>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E34B37"/>
    <w:rPr>
      <w:rFonts w:asciiTheme="majorHAnsi" w:eastAsiaTheme="majorEastAsia" w:hAnsiTheme="majorHAnsi" w:cstheme="majorBidi"/>
      <w:b/>
      <w:bCs/>
      <w:caps/>
      <w:sz w:val="36"/>
      <w:szCs w:val="28"/>
      <w:lang w:val="en-US"/>
    </w:rPr>
  </w:style>
  <w:style w:type="character" w:customStyle="1" w:styleId="Heading2Char">
    <w:name w:val="Heading 2 Char"/>
    <w:basedOn w:val="DefaultParagraphFont"/>
    <w:link w:val="Heading2"/>
    <w:uiPriority w:val="9"/>
    <w:rsid w:val="00E34B37"/>
    <w:rPr>
      <w:rFonts w:asciiTheme="majorHAnsi" w:eastAsiaTheme="majorEastAsia" w:hAnsiTheme="majorHAnsi" w:cstheme="majorBidi"/>
      <w:b/>
      <w:bCs/>
      <w:sz w:val="32"/>
      <w:szCs w:val="26"/>
      <w:lang w:val="en-US"/>
    </w:rPr>
  </w:style>
  <w:style w:type="paragraph" w:styleId="Header">
    <w:name w:val="header"/>
    <w:basedOn w:val="Normal"/>
    <w:link w:val="HeaderChar"/>
    <w:uiPriority w:val="99"/>
    <w:unhideWhenUsed/>
    <w:rsid w:val="00BE674D"/>
    <w:pPr>
      <w:tabs>
        <w:tab w:val="center" w:pos="4680"/>
        <w:tab w:val="right" w:pos="9360"/>
      </w:tabs>
    </w:pPr>
  </w:style>
  <w:style w:type="character" w:customStyle="1" w:styleId="HeaderChar">
    <w:name w:val="Header Char"/>
    <w:basedOn w:val="DefaultParagraphFont"/>
    <w:link w:val="Header"/>
    <w:uiPriority w:val="99"/>
    <w:rsid w:val="00BE674D"/>
    <w:rPr>
      <w:rFonts w:ascii="Times New Roman TUR" w:eastAsia="Times New Roman" w:hAnsi="Times New Roman TUR" w:cs="Times New Roman"/>
      <w:sz w:val="20"/>
      <w:szCs w:val="24"/>
      <w:lang w:val="en-US"/>
    </w:rPr>
  </w:style>
  <w:style w:type="character" w:customStyle="1" w:styleId="Heading3Char">
    <w:name w:val="Heading 3 Char"/>
    <w:basedOn w:val="DefaultParagraphFont"/>
    <w:link w:val="Heading3"/>
    <w:uiPriority w:val="9"/>
    <w:rsid w:val="00100E67"/>
    <w:rPr>
      <w:rFonts w:asciiTheme="majorHAnsi" w:eastAsiaTheme="majorEastAsia" w:hAnsiTheme="majorHAnsi" w:cstheme="majorBidi"/>
      <w:b/>
      <w:bCs/>
      <w:sz w:val="28"/>
      <w:szCs w:val="24"/>
      <w:lang w:val="en-US"/>
    </w:rPr>
  </w:style>
  <w:style w:type="character" w:customStyle="1" w:styleId="Heading4Char">
    <w:name w:val="Heading 4 Char"/>
    <w:basedOn w:val="DefaultParagraphFont"/>
    <w:link w:val="Heading4"/>
    <w:uiPriority w:val="9"/>
    <w:rsid w:val="00AA2C91"/>
    <w:rPr>
      <w:rFonts w:ascii="Arial" w:eastAsiaTheme="majorEastAsia" w:hAnsi="Arial" w:cstheme="majorBidi"/>
      <w:b/>
      <w:bCs/>
      <w:iCs/>
      <w:sz w:val="24"/>
      <w:szCs w:val="24"/>
      <w:lang w:val="en-US"/>
    </w:rPr>
  </w:style>
  <w:style w:type="character" w:styleId="Hyperlink">
    <w:name w:val="Hyperlink"/>
    <w:basedOn w:val="DefaultParagraphFont"/>
    <w:uiPriority w:val="99"/>
    <w:unhideWhenUsed/>
    <w:rsid w:val="00023A64"/>
    <w:rPr>
      <w:color w:val="0000FF" w:themeColor="hyperlink"/>
      <w:u w:val="single"/>
    </w:rPr>
  </w:style>
  <w:style w:type="paragraph" w:styleId="ListParagraph">
    <w:name w:val="List Paragraph"/>
    <w:basedOn w:val="Normal"/>
    <w:uiPriority w:val="34"/>
    <w:qFormat/>
    <w:rsid w:val="00285A0C"/>
    <w:pPr>
      <w:ind w:left="720"/>
      <w:contextualSpacing/>
    </w:pPr>
  </w:style>
  <w:style w:type="paragraph" w:styleId="TOCHeading">
    <w:name w:val="TOC Heading"/>
    <w:basedOn w:val="Heading1"/>
    <w:next w:val="Normal"/>
    <w:uiPriority w:val="39"/>
    <w:semiHidden/>
    <w:unhideWhenUsed/>
    <w:qFormat/>
    <w:rsid w:val="0047415E"/>
    <w:pPr>
      <w:widowControl/>
      <w:autoSpaceDE/>
      <w:autoSpaceDN/>
      <w:adjustRightInd/>
      <w:spacing w:line="276" w:lineRule="auto"/>
      <w:jc w:val="left"/>
      <w:outlineLvl w:val="9"/>
    </w:pPr>
    <w:rPr>
      <w:caps w:val="0"/>
      <w:color w:val="365F91" w:themeColor="accent1" w:themeShade="BF"/>
      <w:sz w:val="28"/>
      <w:lang w:eastAsia="ja-JP"/>
    </w:rPr>
  </w:style>
  <w:style w:type="paragraph" w:styleId="TOC1">
    <w:name w:val="toc 1"/>
    <w:basedOn w:val="Normal"/>
    <w:next w:val="Normal"/>
    <w:autoRedefine/>
    <w:uiPriority w:val="39"/>
    <w:unhideWhenUsed/>
    <w:rsid w:val="00AA4320"/>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47415E"/>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47415E"/>
    <w:pPr>
      <w:ind w:left="480"/>
    </w:pPr>
    <w:rPr>
      <w:rFonts w:asciiTheme="minorHAnsi" w:hAnsiTheme="minorHAnsi" w:cstheme="minorHAnsi"/>
      <w:i/>
      <w:iCs/>
      <w:sz w:val="20"/>
      <w:szCs w:val="20"/>
    </w:rPr>
  </w:style>
  <w:style w:type="character" w:customStyle="1" w:styleId="Heading5Char">
    <w:name w:val="Heading 5 Char"/>
    <w:basedOn w:val="DefaultParagraphFont"/>
    <w:link w:val="Heading5"/>
    <w:uiPriority w:val="9"/>
    <w:rsid w:val="00C5759A"/>
    <w:rPr>
      <w:rFonts w:asciiTheme="majorHAnsi" w:eastAsiaTheme="majorEastAsia" w:hAnsiTheme="majorHAnsi" w:cstheme="majorBidi"/>
      <w:color w:val="243F60" w:themeColor="accent1" w:themeShade="7F"/>
      <w:sz w:val="24"/>
      <w:szCs w:val="24"/>
      <w:lang w:val="en-US"/>
    </w:rPr>
  </w:style>
  <w:style w:type="paragraph" w:styleId="TOC4">
    <w:name w:val="toc 4"/>
    <w:basedOn w:val="Normal"/>
    <w:next w:val="Normal"/>
    <w:autoRedefine/>
    <w:uiPriority w:val="39"/>
    <w:unhideWhenUsed/>
    <w:rsid w:val="007F7880"/>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7F7880"/>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7F7880"/>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7F7880"/>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7F7880"/>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7F7880"/>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15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C9FD9-D684-4FFC-8868-FECCA8E00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13</Pages>
  <Words>3332</Words>
  <Characters>18995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Helene Cyr</dc:creator>
  <cp:lastModifiedBy>Madeline Jarvis-Cross</cp:lastModifiedBy>
  <cp:revision>3</cp:revision>
  <cp:lastPrinted>2012-12-07T15:16:00Z</cp:lastPrinted>
  <dcterms:created xsi:type="dcterms:W3CDTF">2021-10-30T19:42:00Z</dcterms:created>
  <dcterms:modified xsi:type="dcterms:W3CDTF">2021-11-19T23:40:00Z</dcterms:modified>
</cp:coreProperties>
</file>